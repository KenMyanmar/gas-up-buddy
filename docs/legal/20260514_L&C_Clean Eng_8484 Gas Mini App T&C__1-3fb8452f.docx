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519582" w14:textId="60AF7257" w:rsidR="00E05348" w:rsidRPr="0063064D" w:rsidRDefault="006A560D" w:rsidP="0063064D">
      <w:pPr>
        <w:tabs>
          <w:tab w:val="left" w:pos="10242"/>
        </w:tabs>
        <w:spacing w:line="360" w:lineRule="auto"/>
        <w:jc w:val="center"/>
        <w:rPr>
          <w:rFonts w:ascii="Arial" w:hAnsi="Arial" w:cs="Arial"/>
          <w:b/>
          <w:bCs/>
          <w:sz w:val="24"/>
          <w:szCs w:val="24"/>
        </w:rPr>
      </w:pPr>
      <w:r>
        <w:rPr>
          <w:rFonts w:ascii="Arial" w:hAnsi="Arial" w:cs="Arial"/>
          <w:b/>
          <w:bCs/>
          <w:sz w:val="24"/>
          <w:szCs w:val="24"/>
        </w:rPr>
        <w:t xml:space="preserve">8484GAS </w:t>
      </w:r>
      <w:r w:rsidR="000C1960" w:rsidRPr="0063064D">
        <w:rPr>
          <w:rFonts w:ascii="Arial" w:hAnsi="Arial" w:cs="Arial"/>
          <w:b/>
          <w:bCs/>
          <w:sz w:val="24"/>
          <w:szCs w:val="24"/>
        </w:rPr>
        <w:t>MINI APP TERMS AND CONDITIONS</w:t>
      </w:r>
    </w:p>
    <w:p w14:paraId="388ACAE7" w14:textId="77777777" w:rsidR="000C1960" w:rsidRPr="0063064D" w:rsidRDefault="000C1960" w:rsidP="00806880">
      <w:pPr>
        <w:spacing w:line="360" w:lineRule="auto"/>
        <w:ind w:right="29"/>
        <w:jc w:val="both"/>
        <w:rPr>
          <w:rFonts w:ascii="Arial" w:hAnsi="Arial" w:cs="Arial"/>
          <w:b/>
        </w:rPr>
      </w:pPr>
    </w:p>
    <w:p w14:paraId="3F96C4DA" w14:textId="10A1A4BB" w:rsidR="000C1960" w:rsidRPr="0063064D" w:rsidRDefault="000C1960" w:rsidP="000A55F1">
      <w:pPr>
        <w:spacing w:line="360" w:lineRule="auto"/>
        <w:ind w:left="90" w:right="29"/>
        <w:jc w:val="both"/>
        <w:rPr>
          <w:rFonts w:ascii="Arial" w:hAnsi="Arial" w:cs="Arial"/>
        </w:rPr>
      </w:pPr>
      <w:r w:rsidRPr="0063064D">
        <w:rPr>
          <w:rFonts w:ascii="Arial" w:hAnsi="Arial" w:cs="Arial"/>
          <w:lang w:val="en"/>
        </w:rPr>
        <w:t>These “Terms and Conditions” are set for user (</w:t>
      </w:r>
      <w:r w:rsidRPr="0063064D">
        <w:rPr>
          <w:rFonts w:ascii="Arial" w:hAnsi="Arial" w:cs="Arial"/>
          <w:b/>
          <w:bCs/>
          <w:lang w:val="en"/>
        </w:rPr>
        <w:t xml:space="preserve">“User” </w:t>
      </w:r>
      <w:r w:rsidRPr="0063064D">
        <w:rPr>
          <w:rFonts w:ascii="Arial" w:hAnsi="Arial" w:cs="Arial"/>
          <w:lang w:val="en"/>
        </w:rPr>
        <w:t>“</w:t>
      </w:r>
      <w:r w:rsidRPr="0063064D">
        <w:rPr>
          <w:rFonts w:ascii="Arial" w:hAnsi="Arial" w:cs="Arial"/>
          <w:b/>
          <w:bCs/>
          <w:lang w:val="en"/>
        </w:rPr>
        <w:t>You” “You” “Your” “Yours”)</w:t>
      </w:r>
      <w:r w:rsidRPr="0063064D">
        <w:rPr>
          <w:rFonts w:ascii="Arial" w:hAnsi="Arial" w:cs="Arial"/>
          <w:lang w:val="en"/>
        </w:rPr>
        <w:t xml:space="preserve"> who are going to use </w:t>
      </w:r>
      <w:r w:rsidR="006A560D">
        <w:rPr>
          <w:rFonts w:ascii="Arial" w:hAnsi="Arial" w:cs="Arial"/>
        </w:rPr>
        <w:t xml:space="preserve">8484Gas </w:t>
      </w:r>
      <w:r w:rsidRPr="0063064D">
        <w:rPr>
          <w:rFonts w:ascii="Arial" w:hAnsi="Arial" w:cs="Arial"/>
          <w:lang w:val="en"/>
        </w:rPr>
        <w:t>(</w:t>
      </w:r>
      <w:r w:rsidRPr="0063064D">
        <w:rPr>
          <w:rFonts w:ascii="Arial" w:hAnsi="Arial" w:cs="Arial"/>
          <w:b/>
          <w:bCs/>
          <w:lang w:val="en"/>
        </w:rPr>
        <w:t>''Mini App”</w:t>
      </w:r>
      <w:r w:rsidRPr="0063064D">
        <w:rPr>
          <w:rFonts w:ascii="Arial" w:hAnsi="Arial" w:cs="Arial"/>
          <w:lang w:val="en"/>
        </w:rPr>
        <w:t>)</w:t>
      </w:r>
      <w:r w:rsidR="00744431" w:rsidRPr="0063064D">
        <w:rPr>
          <w:rFonts w:ascii="Arial" w:hAnsi="Arial" w:cs="Arial"/>
        </w:rPr>
        <w:t xml:space="preserve"> or Merchant ("</w:t>
      </w:r>
      <w:r w:rsidR="006A560D">
        <w:rPr>
          <w:rFonts w:ascii="Arial" w:hAnsi="Arial" w:cs="Arial"/>
        </w:rPr>
        <w:t xml:space="preserve">8484Gas </w:t>
      </w:r>
      <w:r w:rsidR="00744431" w:rsidRPr="0063064D">
        <w:rPr>
          <w:rFonts w:ascii="Arial" w:hAnsi="Arial" w:cs="Arial"/>
        </w:rPr>
        <w:t>”)</w:t>
      </w:r>
      <w:r w:rsidRPr="0063064D">
        <w:rPr>
          <w:rFonts w:ascii="Arial" w:hAnsi="Arial" w:cs="Arial"/>
          <w:lang w:val="en"/>
        </w:rPr>
        <w:t xml:space="preserve"> in KBZPay App.</w:t>
      </w:r>
      <w:r w:rsidRPr="0063064D">
        <w:rPr>
          <w:rFonts w:ascii="Arial" w:hAnsi="Arial" w:cs="Arial"/>
        </w:rPr>
        <w:t xml:space="preserve"> Those who use </w:t>
      </w:r>
      <w:r w:rsidR="006A560D">
        <w:rPr>
          <w:rFonts w:ascii="Arial" w:hAnsi="Arial" w:cs="Arial"/>
        </w:rPr>
        <w:t xml:space="preserve">8484Gas </w:t>
      </w:r>
      <w:r w:rsidRPr="0063064D">
        <w:rPr>
          <w:rFonts w:ascii="Arial" w:hAnsi="Arial" w:cs="Arial"/>
        </w:rPr>
        <w:t xml:space="preserve">(Mini App) shall follow the rules in these Terms and Conditions. By accessing </w:t>
      </w:r>
      <w:r w:rsidR="006A560D">
        <w:rPr>
          <w:rFonts w:ascii="Arial" w:hAnsi="Arial" w:cs="Arial"/>
        </w:rPr>
        <w:t xml:space="preserve">8484Gas </w:t>
      </w:r>
      <w:r w:rsidRPr="0063064D">
        <w:rPr>
          <w:rFonts w:ascii="Arial" w:hAnsi="Arial" w:cs="Arial"/>
        </w:rPr>
        <w:t xml:space="preserve">(Mini App) and obtaining the </w:t>
      </w:r>
      <w:r w:rsidR="006A560D">
        <w:rPr>
          <w:rFonts w:ascii="Arial" w:hAnsi="Arial" w:cs="Arial"/>
        </w:rPr>
        <w:t xml:space="preserve">8484Gas </w:t>
      </w:r>
      <w:r w:rsidRPr="0063064D">
        <w:rPr>
          <w:rFonts w:ascii="Arial" w:hAnsi="Arial" w:cs="Arial"/>
        </w:rPr>
        <w:t xml:space="preserve">(Mini App) service, it is considered that users have read, understood and accepted the Terms and Conditions, including the policies and additional Terms and Conditions available on </w:t>
      </w:r>
      <w:r w:rsidR="006A560D">
        <w:rPr>
          <w:rFonts w:ascii="Arial" w:hAnsi="Arial" w:cs="Arial"/>
        </w:rPr>
        <w:t xml:space="preserve">8484Gas </w:t>
      </w:r>
      <w:r w:rsidRPr="0063064D">
        <w:rPr>
          <w:rFonts w:ascii="Arial" w:hAnsi="Arial" w:cs="Arial"/>
        </w:rPr>
        <w:t>(Mini App) or available by hyperlink. In the case of directly or indirectly harming users’ interests including users’ personal information due to ignorance of users in registering to get this service,</w:t>
      </w:r>
      <w:bookmarkStart w:id="0" w:name="_Hlk156210094"/>
      <w:r w:rsidRPr="0063064D">
        <w:rPr>
          <w:rFonts w:ascii="Arial" w:hAnsi="Arial" w:cs="Arial"/>
        </w:rPr>
        <w:t xml:space="preserve"> </w:t>
      </w:r>
      <w:bookmarkEnd w:id="0"/>
      <w:r w:rsidR="006A560D">
        <w:rPr>
          <w:rFonts w:ascii="Arial" w:hAnsi="Arial" w:cs="Arial"/>
        </w:rPr>
        <w:t xml:space="preserve">8484Gas </w:t>
      </w:r>
      <w:r w:rsidRPr="0063064D">
        <w:rPr>
          <w:rFonts w:ascii="Arial" w:hAnsi="Arial" w:cs="Arial"/>
        </w:rPr>
        <w:t xml:space="preserve">(Mini App) Payment Agency of KBZ Bank (KBZPay) and its members shall not be held to any liability.  Terms and Conditions to get </w:t>
      </w:r>
      <w:r w:rsidR="006A560D">
        <w:rPr>
          <w:rFonts w:ascii="Arial" w:hAnsi="Arial" w:cs="Arial"/>
        </w:rPr>
        <w:t xml:space="preserve">8484Gas </w:t>
      </w:r>
      <w:r w:rsidRPr="0063064D">
        <w:rPr>
          <w:rFonts w:ascii="Arial" w:hAnsi="Arial" w:cs="Arial"/>
        </w:rPr>
        <w:t>(Mini App) service are as follows:</w:t>
      </w:r>
    </w:p>
    <w:p w14:paraId="34B278D2" w14:textId="77777777" w:rsidR="00365622" w:rsidRPr="0063064D" w:rsidRDefault="00365622" w:rsidP="0063064D">
      <w:pPr>
        <w:spacing w:line="360" w:lineRule="auto"/>
        <w:ind w:left="90" w:right="29" w:firstLine="720"/>
        <w:jc w:val="both"/>
        <w:rPr>
          <w:rFonts w:ascii="Arial" w:hAnsi="Arial" w:cs="Arial"/>
        </w:rPr>
      </w:pPr>
    </w:p>
    <w:p w14:paraId="6DD82F9F" w14:textId="5A342FCA" w:rsidR="00365622" w:rsidRPr="0063064D" w:rsidRDefault="00365622" w:rsidP="0063064D">
      <w:pPr>
        <w:numPr>
          <w:ilvl w:val="0"/>
          <w:numId w:val="2"/>
        </w:numPr>
        <w:spacing w:line="360" w:lineRule="auto"/>
        <w:ind w:left="720" w:right="29"/>
        <w:jc w:val="both"/>
        <w:rPr>
          <w:rFonts w:ascii="Arial" w:hAnsi="Arial" w:cs="Arial"/>
        </w:rPr>
      </w:pPr>
      <w:r w:rsidRPr="0063064D">
        <w:rPr>
          <w:rFonts w:ascii="Arial" w:hAnsi="Arial" w:cs="Arial"/>
          <w:b/>
          <w:sz w:val="22"/>
          <w:szCs w:val="22"/>
        </w:rPr>
        <w:t>DEFINITIONS</w:t>
      </w:r>
    </w:p>
    <w:p w14:paraId="19A7D5E2" w14:textId="77777777" w:rsidR="00365622" w:rsidRPr="0063064D" w:rsidRDefault="00365622" w:rsidP="0063064D">
      <w:pPr>
        <w:numPr>
          <w:ilvl w:val="1"/>
          <w:numId w:val="2"/>
        </w:numPr>
        <w:spacing w:line="360" w:lineRule="auto"/>
        <w:ind w:right="29" w:hanging="720"/>
        <w:jc w:val="both"/>
        <w:rPr>
          <w:rFonts w:ascii="Arial" w:hAnsi="Arial" w:cs="Arial"/>
        </w:rPr>
      </w:pPr>
      <w:bookmarkStart w:id="1" w:name="_30j0zll" w:colFirst="0" w:colLast="0"/>
      <w:bookmarkStart w:id="2" w:name="_Hlk178774098"/>
      <w:bookmarkEnd w:id="1"/>
      <w:r w:rsidRPr="0063064D">
        <w:rPr>
          <w:rFonts w:ascii="Arial" w:hAnsi="Arial" w:cs="Arial"/>
        </w:rPr>
        <w:t>“</w:t>
      </w:r>
      <w:r w:rsidRPr="0063064D">
        <w:rPr>
          <w:rFonts w:ascii="Arial" w:hAnsi="Arial" w:cs="Arial"/>
          <w:b/>
        </w:rPr>
        <w:t>Business Day</w:t>
      </w:r>
      <w:r w:rsidRPr="0063064D">
        <w:rPr>
          <w:rFonts w:ascii="Arial" w:hAnsi="Arial" w:cs="Arial"/>
        </w:rPr>
        <w:t>” means a day other than a Saturday, Sunday, public holiday, or bank holiday in Myanmar.</w:t>
      </w:r>
    </w:p>
    <w:p w14:paraId="56C500F6" w14:textId="77777777" w:rsidR="00365622" w:rsidRPr="0063064D" w:rsidRDefault="00365622" w:rsidP="0063064D">
      <w:pPr>
        <w:pStyle w:val="ListParagraph"/>
        <w:numPr>
          <w:ilvl w:val="1"/>
          <w:numId w:val="2"/>
        </w:numPr>
        <w:spacing w:after="0" w:line="360" w:lineRule="auto"/>
        <w:ind w:right="29" w:hanging="720"/>
        <w:jc w:val="both"/>
        <w:rPr>
          <w:rFonts w:ascii="Arial" w:eastAsia="Times New Roman" w:hAnsi="Arial" w:cs="Arial"/>
          <w:sz w:val="20"/>
          <w:szCs w:val="20"/>
        </w:rPr>
      </w:pPr>
      <w:r w:rsidRPr="0063064D">
        <w:rPr>
          <w:rFonts w:ascii="Arial" w:eastAsia="Times New Roman" w:hAnsi="Arial" w:cs="Arial"/>
          <w:b/>
          <w:bCs/>
          <w:sz w:val="20"/>
          <w:szCs w:val="20"/>
        </w:rPr>
        <w:t>“KBZ Bank</w:t>
      </w:r>
      <w:r w:rsidRPr="0063064D">
        <w:rPr>
          <w:rFonts w:ascii="Arial" w:eastAsia="Times New Roman" w:hAnsi="Arial" w:cs="Arial"/>
          <w:sz w:val="20"/>
          <w:szCs w:val="20"/>
        </w:rPr>
        <w:t>” means Kanbawza Bank Limited and all the branches of KBZ Bank, including any branches that shall be set up by KBZ Bank in the future.</w:t>
      </w:r>
    </w:p>
    <w:p w14:paraId="5EC2D09B" w14:textId="77777777" w:rsidR="00365622" w:rsidRPr="0063064D" w:rsidRDefault="00365622" w:rsidP="0063064D">
      <w:pPr>
        <w:numPr>
          <w:ilvl w:val="1"/>
          <w:numId w:val="2"/>
        </w:numPr>
        <w:spacing w:line="360" w:lineRule="auto"/>
        <w:ind w:right="29" w:hanging="720"/>
        <w:jc w:val="both"/>
        <w:rPr>
          <w:rFonts w:ascii="Arial" w:hAnsi="Arial" w:cs="Arial"/>
        </w:rPr>
      </w:pPr>
      <w:r w:rsidRPr="0063064D">
        <w:rPr>
          <w:rFonts w:ascii="Arial" w:hAnsi="Arial" w:cs="Arial"/>
        </w:rPr>
        <w:t>“</w:t>
      </w:r>
      <w:r w:rsidRPr="0063064D">
        <w:rPr>
          <w:rFonts w:ascii="Arial" w:hAnsi="Arial" w:cs="Arial"/>
          <w:b/>
        </w:rPr>
        <w:t>KYC</w:t>
      </w:r>
      <w:r w:rsidRPr="0063064D">
        <w:rPr>
          <w:rFonts w:ascii="Arial" w:hAnsi="Arial" w:cs="Arial"/>
        </w:rPr>
        <w:t>” means “Know Your Customers”, requirements for registering issued by the Central Bank of Myanmar and/or other authorities.</w:t>
      </w:r>
    </w:p>
    <w:p w14:paraId="3EC1BF6C" w14:textId="49952C65" w:rsidR="00365622" w:rsidRPr="0063064D" w:rsidRDefault="00365622" w:rsidP="0063064D">
      <w:pPr>
        <w:numPr>
          <w:ilvl w:val="1"/>
          <w:numId w:val="2"/>
        </w:numPr>
        <w:spacing w:line="360" w:lineRule="auto"/>
        <w:ind w:right="29" w:hanging="720"/>
        <w:jc w:val="both"/>
        <w:rPr>
          <w:rFonts w:ascii="Arial" w:hAnsi="Arial" w:cs="Arial"/>
        </w:rPr>
      </w:pPr>
      <w:r w:rsidRPr="0063064D">
        <w:rPr>
          <w:rFonts w:ascii="Arial" w:hAnsi="Arial" w:cs="Arial"/>
          <w:b/>
          <w:bCs/>
          <w:color w:val="000000"/>
        </w:rPr>
        <w:t xml:space="preserve">“Mini App” </w:t>
      </w:r>
      <w:r w:rsidRPr="0063064D">
        <w:rPr>
          <w:rFonts w:ascii="Arial" w:hAnsi="Arial" w:cs="Arial"/>
          <w:color w:val="000000"/>
        </w:rPr>
        <w:t xml:space="preserve">means the </w:t>
      </w:r>
      <w:r w:rsidR="006A560D">
        <w:rPr>
          <w:rFonts w:ascii="Arial" w:hAnsi="Arial" w:cs="Arial"/>
        </w:rPr>
        <w:t xml:space="preserve">8484Gas </w:t>
      </w:r>
      <w:r w:rsidRPr="0063064D">
        <w:rPr>
          <w:rFonts w:ascii="Arial" w:hAnsi="Arial" w:cs="Arial"/>
          <w:color w:val="000000"/>
        </w:rPr>
        <w:t>(Mini App) owned by the KBZPay, a Mini App that can be used in the KBZPay, and KBZPay acts as an agent on behalf of the Merchant to perform the functions of this Mini App and the functions of the App to facilitate Users' orders.</w:t>
      </w:r>
    </w:p>
    <w:p w14:paraId="29D96C60" w14:textId="77777777" w:rsidR="00365622" w:rsidRPr="0063064D" w:rsidRDefault="00365622" w:rsidP="0063064D">
      <w:pPr>
        <w:numPr>
          <w:ilvl w:val="1"/>
          <w:numId w:val="2"/>
        </w:numPr>
        <w:spacing w:line="360" w:lineRule="auto"/>
        <w:ind w:right="29" w:hanging="720"/>
        <w:jc w:val="both"/>
        <w:rPr>
          <w:rFonts w:ascii="Arial" w:hAnsi="Arial" w:cs="Arial"/>
        </w:rPr>
      </w:pPr>
      <w:r w:rsidRPr="0063064D">
        <w:rPr>
          <w:rFonts w:ascii="Arial" w:hAnsi="Arial" w:cs="Arial"/>
        </w:rPr>
        <w:t>“</w:t>
      </w:r>
      <w:r w:rsidRPr="0063064D">
        <w:rPr>
          <w:rFonts w:ascii="Arial" w:hAnsi="Arial" w:cs="Arial"/>
          <w:b/>
        </w:rPr>
        <w:t>Myanmar Kyat</w:t>
      </w:r>
      <w:r w:rsidRPr="0063064D">
        <w:rPr>
          <w:rFonts w:ascii="Arial" w:hAnsi="Arial" w:cs="Arial"/>
        </w:rPr>
        <w:t>” means the official currency of the Republic of the Union of Myanmar.</w:t>
      </w:r>
    </w:p>
    <w:p w14:paraId="151F660F" w14:textId="77777777" w:rsidR="00365622" w:rsidRPr="0063064D" w:rsidRDefault="00365622" w:rsidP="0063064D">
      <w:pPr>
        <w:numPr>
          <w:ilvl w:val="1"/>
          <w:numId w:val="2"/>
        </w:numPr>
        <w:spacing w:line="360" w:lineRule="auto"/>
        <w:ind w:right="29" w:hanging="720"/>
        <w:jc w:val="both"/>
        <w:rPr>
          <w:rFonts w:ascii="Arial" w:hAnsi="Arial" w:cs="Arial"/>
        </w:rPr>
      </w:pPr>
      <w:r w:rsidRPr="0063064D">
        <w:rPr>
          <w:rFonts w:ascii="Arial" w:hAnsi="Arial" w:cs="Arial"/>
          <w:b/>
          <w:bCs/>
          <w:color w:val="000000"/>
        </w:rPr>
        <w:t xml:space="preserve">“Refund” </w:t>
      </w:r>
      <w:r w:rsidRPr="0063064D">
        <w:rPr>
          <w:rFonts w:ascii="Arial" w:hAnsi="Arial" w:cs="Arial"/>
          <w:color w:val="000000"/>
        </w:rPr>
        <w:t>means any full or part pay that the Customer refuses to honor or demands a refund of because the goods/services purchased from the Merchant were not as they were promised or were defective, deficient, incomplete and/or unsatisfactory for any reason whatsoever or if any Customer order was cancelled by the Customer.</w:t>
      </w:r>
    </w:p>
    <w:p w14:paraId="08B570C9" w14:textId="54F6861B" w:rsidR="00365622" w:rsidRPr="0063064D" w:rsidRDefault="00365622" w:rsidP="0063064D">
      <w:pPr>
        <w:numPr>
          <w:ilvl w:val="1"/>
          <w:numId w:val="2"/>
        </w:numPr>
        <w:spacing w:line="360" w:lineRule="auto"/>
        <w:ind w:right="29" w:hanging="720"/>
        <w:jc w:val="both"/>
        <w:rPr>
          <w:rFonts w:ascii="Arial" w:hAnsi="Arial" w:cs="Arial"/>
        </w:rPr>
      </w:pPr>
      <w:r w:rsidRPr="0063064D">
        <w:rPr>
          <w:rFonts w:ascii="Arial" w:hAnsi="Arial" w:cs="Arial"/>
          <w:b/>
          <w:bCs/>
        </w:rPr>
        <w:t>“Services”</w:t>
      </w:r>
      <w:r w:rsidRPr="0063064D">
        <w:rPr>
          <w:rFonts w:ascii="Arial" w:hAnsi="Arial" w:cs="Arial"/>
        </w:rPr>
        <w:t xml:space="preserve"> means products and services offered by Merchants in </w:t>
      </w:r>
      <w:r w:rsidR="006A560D">
        <w:rPr>
          <w:rFonts w:ascii="Arial" w:hAnsi="Arial" w:cs="Arial"/>
        </w:rPr>
        <w:t xml:space="preserve">8484Gas </w:t>
      </w:r>
      <w:r w:rsidRPr="0063064D">
        <w:rPr>
          <w:rFonts w:ascii="Arial" w:hAnsi="Arial" w:cs="Arial"/>
          <w:color w:val="000000"/>
        </w:rPr>
        <w:t xml:space="preserve">(Mini App) </w:t>
      </w:r>
      <w:r w:rsidRPr="0063064D">
        <w:rPr>
          <w:rFonts w:ascii="Arial" w:hAnsi="Arial" w:cs="Arial"/>
        </w:rPr>
        <w:t xml:space="preserve">for users, for which service fees can be paid through KBZPay.       </w:t>
      </w:r>
    </w:p>
    <w:p w14:paraId="58B92A76" w14:textId="254DBBC0" w:rsidR="00123508" w:rsidRPr="0063064D" w:rsidRDefault="00123508" w:rsidP="0063064D">
      <w:pPr>
        <w:widowControl w:val="0"/>
        <w:numPr>
          <w:ilvl w:val="1"/>
          <w:numId w:val="2"/>
        </w:numPr>
        <w:pBdr>
          <w:top w:val="nil"/>
          <w:left w:val="nil"/>
          <w:bottom w:val="nil"/>
          <w:right w:val="nil"/>
          <w:between w:val="nil"/>
        </w:pBdr>
        <w:tabs>
          <w:tab w:val="left" w:pos="720"/>
        </w:tabs>
        <w:spacing w:line="360" w:lineRule="auto"/>
        <w:ind w:right="7" w:hanging="720"/>
        <w:jc w:val="both"/>
        <w:rPr>
          <w:rFonts w:ascii="Arial" w:hAnsi="Arial" w:cs="Arial"/>
        </w:rPr>
      </w:pPr>
      <w:r w:rsidRPr="0063064D">
        <w:rPr>
          <w:rFonts w:ascii="Arial" w:hAnsi="Arial" w:cs="Arial"/>
        </w:rPr>
        <w:t>“</w:t>
      </w:r>
      <w:r w:rsidRPr="0063064D">
        <w:rPr>
          <w:rFonts w:ascii="Arial" w:hAnsi="Arial" w:cs="Arial"/>
          <w:b/>
        </w:rPr>
        <w:t>Service Fees</w:t>
      </w:r>
      <w:r w:rsidRPr="0063064D">
        <w:rPr>
          <w:rFonts w:ascii="Arial" w:hAnsi="Arial" w:cs="Arial"/>
        </w:rPr>
        <w:t xml:space="preserve">” means all fees and costs charged for using the Service of </w:t>
      </w:r>
      <w:r w:rsidR="006A560D">
        <w:rPr>
          <w:rFonts w:ascii="Arial" w:hAnsi="Arial" w:cs="Arial"/>
        </w:rPr>
        <w:t xml:space="preserve">8484Gas </w:t>
      </w:r>
      <w:r w:rsidRPr="0063064D">
        <w:rPr>
          <w:rFonts w:ascii="Arial" w:hAnsi="Arial" w:cs="Arial"/>
        </w:rPr>
        <w:t>(Mini App).</w:t>
      </w:r>
    </w:p>
    <w:p w14:paraId="201006B9" w14:textId="57499BAB" w:rsidR="00365622" w:rsidRPr="0063064D" w:rsidRDefault="00365622" w:rsidP="0063064D">
      <w:pPr>
        <w:pStyle w:val="ListParagraph"/>
        <w:numPr>
          <w:ilvl w:val="1"/>
          <w:numId w:val="2"/>
        </w:numPr>
        <w:spacing w:after="0" w:line="360" w:lineRule="auto"/>
        <w:ind w:right="29" w:hanging="720"/>
        <w:jc w:val="both"/>
        <w:rPr>
          <w:rFonts w:ascii="Arial" w:eastAsia="Times New Roman" w:hAnsi="Arial" w:cs="Arial"/>
          <w:sz w:val="20"/>
          <w:szCs w:val="20"/>
        </w:rPr>
      </w:pPr>
      <w:r w:rsidRPr="0063064D">
        <w:rPr>
          <w:rFonts w:ascii="Arial" w:eastAsia="Times New Roman" w:hAnsi="Arial" w:cs="Arial"/>
          <w:b/>
          <w:bCs/>
          <w:sz w:val="20"/>
          <w:szCs w:val="20"/>
        </w:rPr>
        <w:t>“User/Customer”</w:t>
      </w:r>
      <w:r w:rsidRPr="0063064D">
        <w:rPr>
          <w:rFonts w:ascii="Arial" w:eastAsia="Times New Roman" w:hAnsi="Arial" w:cs="Arial"/>
          <w:sz w:val="20"/>
          <w:szCs w:val="20"/>
        </w:rPr>
        <w:t xml:space="preserve"> means users who are end-customers of the </w:t>
      </w:r>
      <w:r w:rsidR="006A560D">
        <w:rPr>
          <w:rFonts w:ascii="Arial" w:hAnsi="Arial" w:cs="Arial"/>
          <w:sz w:val="20"/>
          <w:szCs w:val="20"/>
        </w:rPr>
        <w:t xml:space="preserve">8484Gas </w:t>
      </w:r>
      <w:r w:rsidRPr="0063064D">
        <w:rPr>
          <w:rFonts w:ascii="Arial" w:hAnsi="Arial" w:cs="Arial"/>
          <w:color w:val="000000"/>
          <w:sz w:val="20"/>
          <w:szCs w:val="20"/>
        </w:rPr>
        <w:t>(Mini App</w:t>
      </w:r>
      <w:r w:rsidRPr="0063064D">
        <w:rPr>
          <w:rFonts w:ascii="Arial" w:eastAsia="Times New Roman" w:hAnsi="Arial" w:cs="Arial"/>
          <w:sz w:val="20"/>
          <w:szCs w:val="20"/>
        </w:rPr>
        <w:t xml:space="preserve">).    </w:t>
      </w:r>
      <w:bookmarkEnd w:id="2"/>
    </w:p>
    <w:p w14:paraId="5E9CED61" w14:textId="32B49E8B" w:rsidR="005A4CE0" w:rsidRPr="0063064D" w:rsidRDefault="005A4CE0" w:rsidP="0063064D">
      <w:pPr>
        <w:widowControl w:val="0"/>
        <w:numPr>
          <w:ilvl w:val="1"/>
          <w:numId w:val="2"/>
        </w:numPr>
        <w:pBdr>
          <w:top w:val="nil"/>
          <w:left w:val="nil"/>
          <w:bottom w:val="nil"/>
          <w:right w:val="nil"/>
          <w:between w:val="nil"/>
        </w:pBdr>
        <w:spacing w:line="360" w:lineRule="auto"/>
        <w:ind w:right="7" w:hanging="720"/>
        <w:jc w:val="both"/>
        <w:rPr>
          <w:rFonts w:ascii="Arial" w:hAnsi="Arial" w:cs="Arial"/>
        </w:rPr>
      </w:pPr>
      <w:r w:rsidRPr="0063064D">
        <w:rPr>
          <w:rFonts w:ascii="Arial" w:hAnsi="Arial" w:cs="Arial"/>
          <w:b/>
          <w:bCs/>
        </w:rPr>
        <w:t>“Vendors”</w:t>
      </w:r>
      <w:r w:rsidRPr="0063064D">
        <w:rPr>
          <w:rFonts w:ascii="Arial" w:hAnsi="Arial" w:cs="Arial"/>
        </w:rPr>
        <w:t xml:space="preserve"> means an individual or company that supplies services to the Customer through the </w:t>
      </w:r>
      <w:r w:rsidR="006A560D">
        <w:rPr>
          <w:rFonts w:ascii="Arial" w:hAnsi="Arial" w:cs="Arial"/>
        </w:rPr>
        <w:t xml:space="preserve">8484Gas </w:t>
      </w:r>
      <w:r w:rsidRPr="0063064D">
        <w:rPr>
          <w:rFonts w:ascii="Arial" w:hAnsi="Arial" w:cs="Arial"/>
        </w:rPr>
        <w:t>(Mini App) in the KBZPay.</w:t>
      </w:r>
    </w:p>
    <w:p w14:paraId="0EEB9E3A" w14:textId="77777777" w:rsidR="005A4CE0" w:rsidRPr="0063064D" w:rsidRDefault="005A4CE0" w:rsidP="0063064D">
      <w:pPr>
        <w:widowControl w:val="0"/>
        <w:pBdr>
          <w:top w:val="nil"/>
          <w:left w:val="nil"/>
          <w:bottom w:val="nil"/>
          <w:right w:val="nil"/>
          <w:between w:val="nil"/>
        </w:pBdr>
        <w:spacing w:line="360" w:lineRule="auto"/>
        <w:ind w:left="720" w:right="7"/>
        <w:jc w:val="both"/>
        <w:rPr>
          <w:rFonts w:ascii="Arial" w:hAnsi="Arial" w:cs="Arial"/>
        </w:rPr>
      </w:pPr>
    </w:p>
    <w:p w14:paraId="4427B778" w14:textId="7C222CA4" w:rsidR="005A4CE0" w:rsidRPr="0063064D" w:rsidRDefault="005A4CE0" w:rsidP="0063064D">
      <w:pPr>
        <w:widowControl w:val="0"/>
        <w:pBdr>
          <w:top w:val="nil"/>
          <w:left w:val="nil"/>
          <w:bottom w:val="nil"/>
          <w:right w:val="nil"/>
          <w:between w:val="nil"/>
        </w:pBdr>
        <w:spacing w:line="360" w:lineRule="auto"/>
        <w:ind w:left="13" w:right="7" w:firstLine="12"/>
        <w:jc w:val="both"/>
        <w:rPr>
          <w:rFonts w:ascii="Arial" w:hAnsi="Arial" w:cs="Arial"/>
          <w:b/>
          <w:bCs/>
          <w:sz w:val="22"/>
          <w:szCs w:val="22"/>
        </w:rPr>
      </w:pPr>
      <w:r w:rsidRPr="0063064D">
        <w:rPr>
          <w:rFonts w:ascii="Arial" w:hAnsi="Arial" w:cs="Arial"/>
          <w:b/>
          <w:bCs/>
          <w:sz w:val="22"/>
          <w:szCs w:val="22"/>
        </w:rPr>
        <w:t>2.</w:t>
      </w:r>
      <w:r w:rsidRPr="0063064D">
        <w:rPr>
          <w:rFonts w:ascii="Arial" w:hAnsi="Arial" w:cs="Arial"/>
          <w:b/>
          <w:bCs/>
          <w:sz w:val="22"/>
          <w:szCs w:val="22"/>
        </w:rPr>
        <w:tab/>
        <w:t xml:space="preserve">OBTAINING AND USING </w:t>
      </w:r>
      <w:r w:rsidR="006A560D">
        <w:rPr>
          <w:rFonts w:ascii="Arial" w:hAnsi="Arial" w:cs="Arial"/>
          <w:b/>
          <w:bCs/>
          <w:sz w:val="22"/>
          <w:szCs w:val="22"/>
        </w:rPr>
        <w:t xml:space="preserve">8484GAS </w:t>
      </w:r>
      <w:r w:rsidRPr="0063064D">
        <w:rPr>
          <w:rFonts w:ascii="Arial" w:hAnsi="Arial" w:cs="Arial"/>
          <w:b/>
          <w:bCs/>
          <w:sz w:val="22"/>
          <w:szCs w:val="22"/>
        </w:rPr>
        <w:t>(MINI APP)</w:t>
      </w:r>
    </w:p>
    <w:p w14:paraId="42B642A5" w14:textId="77777777" w:rsidR="005A4CE0" w:rsidRPr="0063064D" w:rsidRDefault="005A4CE0" w:rsidP="0063064D">
      <w:pPr>
        <w:pStyle w:val="ListParagraph"/>
        <w:widowControl w:val="0"/>
        <w:numPr>
          <w:ilvl w:val="0"/>
          <w:numId w:val="3"/>
        </w:numPr>
        <w:pBdr>
          <w:top w:val="nil"/>
          <w:left w:val="nil"/>
          <w:bottom w:val="nil"/>
          <w:right w:val="nil"/>
          <w:between w:val="nil"/>
        </w:pBdr>
        <w:spacing w:after="0" w:line="360" w:lineRule="auto"/>
        <w:ind w:right="7" w:hanging="720"/>
        <w:jc w:val="both"/>
        <w:rPr>
          <w:rFonts w:ascii="Arial" w:hAnsi="Arial" w:cs="Arial"/>
          <w:sz w:val="20"/>
          <w:szCs w:val="20"/>
        </w:rPr>
      </w:pPr>
      <w:r w:rsidRPr="0063064D">
        <w:rPr>
          <w:rFonts w:ascii="Arial" w:hAnsi="Arial" w:cs="Arial"/>
          <w:sz w:val="20"/>
          <w:szCs w:val="20"/>
        </w:rPr>
        <w:t>Users are responsible for ensuring that their own software and hardware are suitable and up-to-date.</w:t>
      </w:r>
    </w:p>
    <w:p w14:paraId="130327BB" w14:textId="2486CFF0" w:rsidR="00577815" w:rsidRPr="0063064D" w:rsidRDefault="005A4CE0" w:rsidP="0063064D">
      <w:pPr>
        <w:pStyle w:val="ListParagraph"/>
        <w:widowControl w:val="0"/>
        <w:numPr>
          <w:ilvl w:val="0"/>
          <w:numId w:val="3"/>
        </w:numPr>
        <w:pBdr>
          <w:top w:val="nil"/>
          <w:left w:val="nil"/>
          <w:bottom w:val="nil"/>
          <w:right w:val="nil"/>
          <w:between w:val="nil"/>
        </w:pBdr>
        <w:spacing w:before="251" w:after="0" w:line="360" w:lineRule="auto"/>
        <w:ind w:right="7" w:hanging="720"/>
        <w:jc w:val="both"/>
        <w:rPr>
          <w:rFonts w:ascii="Arial" w:hAnsi="Arial" w:cs="Arial"/>
          <w:sz w:val="20"/>
          <w:szCs w:val="20"/>
        </w:rPr>
      </w:pPr>
      <w:r w:rsidRPr="0063064D">
        <w:rPr>
          <w:rFonts w:ascii="Arial" w:hAnsi="Arial" w:cs="Arial"/>
          <w:sz w:val="20"/>
          <w:szCs w:val="20"/>
        </w:rPr>
        <w:t xml:space="preserve">In case of any dispute arising from the cancellation, any change processes and the services received by the Customer, the Customer can directly contact the </w:t>
      </w:r>
      <w:r w:rsidR="006A560D">
        <w:rPr>
          <w:rFonts w:ascii="Arial" w:hAnsi="Arial" w:cs="Arial"/>
          <w:sz w:val="20"/>
          <w:szCs w:val="20"/>
        </w:rPr>
        <w:t xml:space="preserve">8484Gas </w:t>
      </w:r>
      <w:r w:rsidRPr="0063064D">
        <w:rPr>
          <w:rFonts w:ascii="Arial" w:hAnsi="Arial" w:cs="Arial"/>
          <w:sz w:val="20"/>
          <w:szCs w:val="20"/>
        </w:rPr>
        <w:t xml:space="preserve">Call Center support through the contact methods mentioned in Clause </w:t>
      </w:r>
      <w:r w:rsidR="001E7A39">
        <w:rPr>
          <w:rFonts w:ascii="Arial" w:hAnsi="Arial" w:cs="Arial"/>
          <w:sz w:val="20"/>
          <w:szCs w:val="20"/>
        </w:rPr>
        <w:t>30</w:t>
      </w:r>
      <w:r w:rsidRPr="0063064D">
        <w:rPr>
          <w:rFonts w:ascii="Arial" w:hAnsi="Arial" w:cs="Arial"/>
          <w:sz w:val="20"/>
          <w:szCs w:val="20"/>
        </w:rPr>
        <w:t xml:space="preserve"> and </w:t>
      </w:r>
      <w:r w:rsidR="006A560D">
        <w:rPr>
          <w:rFonts w:ascii="Arial" w:hAnsi="Arial" w:cs="Arial"/>
          <w:sz w:val="20"/>
          <w:szCs w:val="20"/>
        </w:rPr>
        <w:t xml:space="preserve">8484Gas </w:t>
      </w:r>
      <w:r w:rsidRPr="0063064D">
        <w:rPr>
          <w:rFonts w:ascii="Arial" w:hAnsi="Arial" w:cs="Arial"/>
          <w:sz w:val="20"/>
          <w:szCs w:val="20"/>
        </w:rPr>
        <w:t>will make a decision on these complaints.</w:t>
      </w:r>
    </w:p>
    <w:p w14:paraId="5E32B51D" w14:textId="5E8CE875" w:rsidR="00577815" w:rsidRPr="0063064D" w:rsidRDefault="005A4CE0" w:rsidP="0063064D">
      <w:pPr>
        <w:pStyle w:val="ListParagraph"/>
        <w:widowControl w:val="0"/>
        <w:numPr>
          <w:ilvl w:val="0"/>
          <w:numId w:val="3"/>
        </w:numPr>
        <w:pBdr>
          <w:top w:val="nil"/>
          <w:left w:val="nil"/>
          <w:bottom w:val="nil"/>
          <w:right w:val="nil"/>
          <w:between w:val="nil"/>
        </w:pBdr>
        <w:spacing w:before="251" w:after="0" w:line="360" w:lineRule="auto"/>
        <w:ind w:right="7" w:hanging="720"/>
        <w:jc w:val="both"/>
        <w:rPr>
          <w:rFonts w:ascii="Arial" w:hAnsi="Arial" w:cs="Arial"/>
          <w:sz w:val="18"/>
          <w:szCs w:val="18"/>
        </w:rPr>
      </w:pPr>
      <w:r w:rsidRPr="0063064D">
        <w:rPr>
          <w:rFonts w:ascii="Arial" w:hAnsi="Arial" w:cs="Arial"/>
          <w:sz w:val="20"/>
          <w:szCs w:val="20"/>
        </w:rPr>
        <w:lastRenderedPageBreak/>
        <w:t xml:space="preserve">This Service can be achieved by those who are 18 years of age and above. Those who wish to use this Service but are under 18 years of age shall agree and accept these Terms and Conditions, and with the approval of parent(s) or legal guardian(s) who are liable for any payment the Users under 18 years of age can obtain this Service. Without the approval of parent(s) or legal guardian(s), the Service User under 18 years of age shall cease using this Service by accessing </w:t>
      </w:r>
      <w:r w:rsidR="006A560D">
        <w:rPr>
          <w:rFonts w:ascii="Arial" w:hAnsi="Arial" w:cs="Arial"/>
          <w:sz w:val="20"/>
          <w:szCs w:val="20"/>
        </w:rPr>
        <w:t xml:space="preserve">8484Gas </w:t>
      </w:r>
      <w:r w:rsidRPr="0063064D">
        <w:rPr>
          <w:rFonts w:ascii="Arial" w:hAnsi="Arial" w:cs="Arial"/>
          <w:sz w:val="20"/>
          <w:szCs w:val="20"/>
        </w:rPr>
        <w:t>(Mini App). This applies to the existing laws of the Republic of the Union of Myanmar.</w:t>
      </w:r>
    </w:p>
    <w:p w14:paraId="6BF11231" w14:textId="2E63A974" w:rsidR="00577815" w:rsidRPr="0063064D" w:rsidRDefault="005A4CE0" w:rsidP="0063064D">
      <w:pPr>
        <w:pStyle w:val="ListParagraph"/>
        <w:widowControl w:val="0"/>
        <w:numPr>
          <w:ilvl w:val="0"/>
          <w:numId w:val="3"/>
        </w:numPr>
        <w:pBdr>
          <w:top w:val="nil"/>
          <w:left w:val="nil"/>
          <w:bottom w:val="nil"/>
          <w:right w:val="nil"/>
          <w:between w:val="nil"/>
        </w:pBdr>
        <w:spacing w:before="251" w:after="0" w:line="360" w:lineRule="auto"/>
        <w:ind w:right="7" w:hanging="720"/>
        <w:jc w:val="both"/>
        <w:rPr>
          <w:rFonts w:ascii="Arial" w:hAnsi="Arial" w:cs="Arial"/>
          <w:sz w:val="18"/>
          <w:szCs w:val="18"/>
        </w:rPr>
      </w:pPr>
      <w:r w:rsidRPr="0063064D">
        <w:rPr>
          <w:rFonts w:ascii="Arial" w:hAnsi="Arial" w:cs="Arial"/>
          <w:sz w:val="20"/>
          <w:szCs w:val="20"/>
        </w:rPr>
        <w:t xml:space="preserve">You are prohibited from utilizing </w:t>
      </w:r>
      <w:r w:rsidR="006A560D">
        <w:rPr>
          <w:rFonts w:ascii="Arial" w:hAnsi="Arial" w:cs="Arial"/>
          <w:sz w:val="20"/>
          <w:szCs w:val="20"/>
        </w:rPr>
        <w:t xml:space="preserve">8484Gas </w:t>
      </w:r>
      <w:r w:rsidRPr="0063064D">
        <w:rPr>
          <w:rFonts w:ascii="Arial" w:hAnsi="Arial" w:cs="Arial"/>
          <w:sz w:val="20"/>
          <w:szCs w:val="20"/>
        </w:rPr>
        <w:t xml:space="preserve">’s products for unlawful or unauthorized activities and must adhere to all legal regulations while using the Service. All communications, including emails and text messages, exchanged between you and </w:t>
      </w:r>
      <w:r w:rsidR="006A560D">
        <w:rPr>
          <w:rFonts w:ascii="Arial" w:hAnsi="Arial" w:cs="Arial"/>
          <w:sz w:val="20"/>
          <w:szCs w:val="20"/>
        </w:rPr>
        <w:t xml:space="preserve">8484Gas </w:t>
      </w:r>
      <w:r w:rsidRPr="0063064D">
        <w:rPr>
          <w:rFonts w:ascii="Arial" w:hAnsi="Arial" w:cs="Arial"/>
          <w:sz w:val="20"/>
          <w:szCs w:val="20"/>
        </w:rPr>
        <w:t>, KBZPay may be recorded either to protect the rights, to ensure quality and for legal considerations.</w:t>
      </w:r>
      <w:r w:rsidR="00577815" w:rsidRPr="0063064D">
        <w:rPr>
          <w:rFonts w:ascii="Arial" w:hAnsi="Arial" w:cs="Arial"/>
          <w:sz w:val="20"/>
          <w:szCs w:val="20"/>
        </w:rPr>
        <w:t xml:space="preserve"> </w:t>
      </w:r>
    </w:p>
    <w:p w14:paraId="3336E076" w14:textId="08D7A5F0" w:rsidR="005A4CE0" w:rsidRPr="0063064D" w:rsidRDefault="00577815" w:rsidP="0063064D">
      <w:pPr>
        <w:pStyle w:val="ListParagraph"/>
        <w:widowControl w:val="0"/>
        <w:numPr>
          <w:ilvl w:val="0"/>
          <w:numId w:val="3"/>
        </w:numPr>
        <w:pBdr>
          <w:top w:val="nil"/>
          <w:left w:val="nil"/>
          <w:bottom w:val="nil"/>
          <w:right w:val="nil"/>
          <w:between w:val="nil"/>
        </w:pBdr>
        <w:spacing w:before="251" w:after="0" w:line="360" w:lineRule="auto"/>
        <w:ind w:right="7" w:hanging="720"/>
        <w:jc w:val="both"/>
        <w:rPr>
          <w:rFonts w:ascii="Arial" w:hAnsi="Arial" w:cs="Arial"/>
          <w:sz w:val="18"/>
          <w:szCs w:val="18"/>
        </w:rPr>
      </w:pPr>
      <w:r w:rsidRPr="0063064D">
        <w:rPr>
          <w:rFonts w:ascii="Arial" w:hAnsi="Arial" w:cs="Arial"/>
          <w:sz w:val="20"/>
          <w:szCs w:val="20"/>
        </w:rPr>
        <w:t>All normal KBZPay Terms and Conditions apply.</w:t>
      </w:r>
    </w:p>
    <w:p w14:paraId="39F25AD0" w14:textId="77777777" w:rsidR="00577815" w:rsidRPr="0063064D" w:rsidRDefault="00577815" w:rsidP="0063064D">
      <w:pPr>
        <w:pStyle w:val="ListParagraph"/>
        <w:widowControl w:val="0"/>
        <w:pBdr>
          <w:top w:val="nil"/>
          <w:left w:val="nil"/>
          <w:bottom w:val="nil"/>
          <w:right w:val="nil"/>
          <w:between w:val="nil"/>
        </w:pBdr>
        <w:spacing w:before="251" w:after="0" w:line="360" w:lineRule="auto"/>
        <w:ind w:right="7"/>
        <w:jc w:val="both"/>
        <w:rPr>
          <w:rFonts w:ascii="Arial" w:hAnsi="Arial" w:cs="Arial"/>
          <w:sz w:val="20"/>
          <w:szCs w:val="20"/>
        </w:rPr>
      </w:pPr>
    </w:p>
    <w:p w14:paraId="3F7FC947" w14:textId="07F934C2" w:rsidR="00B726E7" w:rsidRPr="0063064D" w:rsidRDefault="00577815" w:rsidP="0063064D">
      <w:pPr>
        <w:widowControl w:val="0"/>
        <w:pBdr>
          <w:top w:val="nil"/>
          <w:left w:val="nil"/>
          <w:bottom w:val="nil"/>
          <w:right w:val="nil"/>
          <w:between w:val="nil"/>
        </w:pBdr>
        <w:spacing w:line="360" w:lineRule="auto"/>
        <w:ind w:right="7"/>
        <w:jc w:val="both"/>
        <w:rPr>
          <w:rFonts w:ascii="Arial" w:hAnsi="Arial" w:cs="Arial"/>
          <w:b/>
          <w:bCs/>
          <w:sz w:val="22"/>
          <w:szCs w:val="22"/>
        </w:rPr>
      </w:pPr>
      <w:r w:rsidRPr="0063064D">
        <w:rPr>
          <w:rFonts w:ascii="Arial" w:hAnsi="Arial" w:cs="Arial"/>
          <w:b/>
          <w:bCs/>
          <w:sz w:val="22"/>
          <w:szCs w:val="22"/>
        </w:rPr>
        <w:t>3.</w:t>
      </w:r>
      <w:r w:rsidR="00B726E7" w:rsidRPr="0063064D">
        <w:rPr>
          <w:rFonts w:ascii="Arial" w:hAnsi="Arial" w:cs="Arial"/>
          <w:b/>
          <w:bCs/>
          <w:sz w:val="22"/>
          <w:szCs w:val="22"/>
        </w:rPr>
        <w:tab/>
        <w:t>MEMBER REGISTRATION</w:t>
      </w:r>
    </w:p>
    <w:p w14:paraId="04D951F5" w14:textId="5645E4DC" w:rsidR="00B726E7" w:rsidRPr="0063064D" w:rsidRDefault="00B726E7" w:rsidP="0063064D">
      <w:pPr>
        <w:pStyle w:val="ListParagraph"/>
        <w:numPr>
          <w:ilvl w:val="1"/>
          <w:numId w:val="4"/>
        </w:numPr>
        <w:shd w:val="clear" w:color="auto" w:fill="FFFFFF"/>
        <w:spacing w:after="0" w:line="360" w:lineRule="auto"/>
        <w:ind w:left="720" w:right="29" w:hanging="720"/>
        <w:jc w:val="both"/>
        <w:rPr>
          <w:rFonts w:ascii="Arial" w:hAnsi="Arial" w:cs="Arial"/>
          <w:sz w:val="20"/>
          <w:szCs w:val="20"/>
        </w:rPr>
      </w:pPr>
      <w:r w:rsidRPr="0063064D">
        <w:rPr>
          <w:rFonts w:ascii="Arial" w:hAnsi="Arial" w:cs="Arial"/>
          <w:sz w:val="20"/>
          <w:szCs w:val="20"/>
        </w:rPr>
        <w:t xml:space="preserve">In order to use this Service, you need to be a member of the </w:t>
      </w:r>
      <w:r w:rsidR="006A560D">
        <w:rPr>
          <w:rFonts w:ascii="Arial" w:hAnsi="Arial" w:cs="Arial"/>
          <w:sz w:val="20"/>
          <w:szCs w:val="20"/>
        </w:rPr>
        <w:t xml:space="preserve">8484Gas </w:t>
      </w:r>
      <w:r w:rsidRPr="0063064D">
        <w:rPr>
          <w:rFonts w:ascii="Arial" w:hAnsi="Arial" w:cs="Arial"/>
          <w:sz w:val="20"/>
          <w:szCs w:val="20"/>
        </w:rPr>
        <w:t>(Mini App) service. The User must provide the necessary information requested during membership registration, which is current, accurate complete information must be entered.</w:t>
      </w:r>
    </w:p>
    <w:p w14:paraId="33B102B7" w14:textId="07DA7C36" w:rsidR="00577815" w:rsidRPr="0063064D" w:rsidRDefault="00B726E7" w:rsidP="0063064D">
      <w:pPr>
        <w:pStyle w:val="ListParagraph"/>
        <w:numPr>
          <w:ilvl w:val="1"/>
          <w:numId w:val="4"/>
        </w:numPr>
        <w:shd w:val="clear" w:color="auto" w:fill="FFFFFF"/>
        <w:spacing w:after="0" w:line="360" w:lineRule="auto"/>
        <w:ind w:left="720" w:right="29" w:hanging="720"/>
        <w:jc w:val="both"/>
        <w:rPr>
          <w:rFonts w:ascii="Arial" w:hAnsi="Arial" w:cs="Arial"/>
          <w:sz w:val="20"/>
          <w:szCs w:val="20"/>
        </w:rPr>
      </w:pPr>
      <w:r w:rsidRPr="0063064D">
        <w:rPr>
          <w:rFonts w:ascii="Arial" w:hAnsi="Arial" w:cs="Arial"/>
          <w:sz w:val="20"/>
          <w:szCs w:val="20"/>
        </w:rPr>
        <w:t xml:space="preserve">To be able to provide Service to the User, to respond to the request of the User, to use in legal affairs, to enforce rules and regulations, to settle any affairs arising out of using the service, and to send information concerning with the Service, the User shall agree and grant KBZPay and </w:t>
      </w:r>
      <w:r w:rsidR="006A560D">
        <w:rPr>
          <w:rFonts w:ascii="Arial" w:hAnsi="Arial" w:cs="Arial"/>
          <w:sz w:val="20"/>
          <w:szCs w:val="20"/>
        </w:rPr>
        <w:t xml:space="preserve">8484Gas </w:t>
      </w:r>
      <w:r w:rsidRPr="0063064D">
        <w:rPr>
          <w:rFonts w:ascii="Arial" w:hAnsi="Arial" w:cs="Arial"/>
          <w:sz w:val="20"/>
          <w:szCs w:val="20"/>
        </w:rPr>
        <w:t xml:space="preserve">(Mini App) to access User’s information which have been filled when the registration was made to use this service for maintaining, sharing and disclosing. Registering in </w:t>
      </w:r>
      <w:r w:rsidR="006A560D">
        <w:rPr>
          <w:rFonts w:ascii="Arial" w:hAnsi="Arial" w:cs="Arial"/>
          <w:sz w:val="20"/>
          <w:szCs w:val="20"/>
        </w:rPr>
        <w:t xml:space="preserve">8484Gas </w:t>
      </w:r>
      <w:r w:rsidRPr="0063064D">
        <w:rPr>
          <w:rFonts w:ascii="Arial" w:hAnsi="Arial" w:cs="Arial"/>
          <w:sz w:val="20"/>
          <w:szCs w:val="20"/>
        </w:rPr>
        <w:t>(Mini App) through the mobile phone of the User is considered that the User acknowledges and agrees to send all information on this service to the mobile phone or email of the user through SMS and SMS link.</w:t>
      </w:r>
    </w:p>
    <w:p w14:paraId="49FD5867" w14:textId="287BDACC" w:rsidR="00577815" w:rsidRPr="0063064D" w:rsidRDefault="00577815" w:rsidP="0063064D">
      <w:pPr>
        <w:pStyle w:val="ListParagraph"/>
        <w:numPr>
          <w:ilvl w:val="1"/>
          <w:numId w:val="4"/>
        </w:numPr>
        <w:shd w:val="clear" w:color="auto" w:fill="FFFFFF"/>
        <w:spacing w:after="0" w:line="360" w:lineRule="auto"/>
        <w:ind w:left="720" w:right="29" w:hanging="720"/>
        <w:jc w:val="both"/>
        <w:rPr>
          <w:rFonts w:ascii="Arial" w:hAnsi="Arial" w:cs="Arial"/>
          <w:sz w:val="20"/>
          <w:szCs w:val="20"/>
        </w:rPr>
      </w:pPr>
      <w:r w:rsidRPr="0063064D">
        <w:rPr>
          <w:rFonts w:ascii="Arial" w:hAnsi="Arial" w:cs="Arial"/>
          <w:sz w:val="20"/>
          <w:szCs w:val="20"/>
        </w:rPr>
        <w:t xml:space="preserve">For registration purposes, </w:t>
      </w:r>
      <w:r w:rsidR="006A560D">
        <w:rPr>
          <w:rFonts w:ascii="Arial" w:hAnsi="Arial" w:cs="Arial"/>
          <w:sz w:val="20"/>
          <w:szCs w:val="20"/>
        </w:rPr>
        <w:t xml:space="preserve">8484Gas </w:t>
      </w:r>
      <w:r w:rsidRPr="0063064D">
        <w:rPr>
          <w:rFonts w:ascii="Arial" w:hAnsi="Arial" w:cs="Arial"/>
          <w:sz w:val="20"/>
          <w:szCs w:val="20"/>
        </w:rPr>
        <w:t xml:space="preserve">will collect and process your personal information, such as your name, electronic mail (e-mail) address, and your mobile phone number when you register. You must provide us with accurate, complete, and latest information and agree to provide </w:t>
      </w:r>
      <w:r w:rsidR="006A560D">
        <w:rPr>
          <w:rFonts w:ascii="Arial" w:hAnsi="Arial" w:cs="Arial"/>
          <w:sz w:val="20"/>
          <w:szCs w:val="20"/>
        </w:rPr>
        <w:t xml:space="preserve">8484Gas </w:t>
      </w:r>
      <w:r w:rsidRPr="0063064D">
        <w:rPr>
          <w:rFonts w:ascii="Arial" w:hAnsi="Arial" w:cs="Arial"/>
          <w:sz w:val="20"/>
          <w:szCs w:val="20"/>
        </w:rPr>
        <w:t>with any proof of identity that we may reasonably request.</w:t>
      </w:r>
    </w:p>
    <w:p w14:paraId="22E8704B" w14:textId="77777777" w:rsidR="00577815" w:rsidRPr="0063064D" w:rsidRDefault="00577815" w:rsidP="0063064D">
      <w:pPr>
        <w:pStyle w:val="ListParagraph"/>
        <w:numPr>
          <w:ilvl w:val="1"/>
          <w:numId w:val="4"/>
        </w:numPr>
        <w:shd w:val="clear" w:color="auto" w:fill="FFFFFF"/>
        <w:spacing w:after="0" w:line="360" w:lineRule="auto"/>
        <w:ind w:left="720" w:right="29" w:hanging="720"/>
        <w:jc w:val="both"/>
        <w:rPr>
          <w:rFonts w:ascii="Arial" w:hAnsi="Arial" w:cs="Arial"/>
          <w:sz w:val="20"/>
          <w:szCs w:val="20"/>
        </w:rPr>
      </w:pPr>
      <w:r w:rsidRPr="0063064D">
        <w:rPr>
          <w:rFonts w:ascii="Arial" w:hAnsi="Arial" w:cs="Arial"/>
          <w:sz w:val="20"/>
          <w:szCs w:val="20"/>
        </w:rPr>
        <w:t xml:space="preserve">According to this Terms and Conditions, User agrees that KBZ has the right to provide personal information and Biometric data, and account data of the User to other parties (outside Service providers or agents), or User’s data mentioned by the User in the Application to use this Service to subsidiaries of KBZ, Branches, financial institutions, Credit Bureau, representatives and legal organizations, and authorizes KBZ to do so. </w:t>
      </w:r>
    </w:p>
    <w:p w14:paraId="03224350" w14:textId="68BDDC50" w:rsidR="00577815" w:rsidRPr="0063064D" w:rsidRDefault="00577815" w:rsidP="0063064D">
      <w:pPr>
        <w:pStyle w:val="ListParagraph"/>
        <w:numPr>
          <w:ilvl w:val="1"/>
          <w:numId w:val="4"/>
        </w:numPr>
        <w:shd w:val="clear" w:color="auto" w:fill="FFFFFF"/>
        <w:spacing w:after="0" w:line="360" w:lineRule="auto"/>
        <w:ind w:left="720" w:right="29" w:hanging="720"/>
        <w:jc w:val="both"/>
        <w:rPr>
          <w:rFonts w:ascii="Arial" w:hAnsi="Arial" w:cs="Arial"/>
          <w:sz w:val="20"/>
          <w:szCs w:val="20"/>
        </w:rPr>
      </w:pPr>
      <w:r w:rsidRPr="0063064D">
        <w:rPr>
          <w:rFonts w:ascii="Arial" w:hAnsi="Arial" w:cs="Arial"/>
          <w:sz w:val="20"/>
          <w:szCs w:val="20"/>
        </w:rPr>
        <w:t xml:space="preserve">User agrees to follow </w:t>
      </w:r>
      <w:r w:rsidR="006A560D">
        <w:rPr>
          <w:rFonts w:ascii="Arial" w:hAnsi="Arial" w:cs="Arial"/>
          <w:sz w:val="20"/>
          <w:szCs w:val="20"/>
        </w:rPr>
        <w:t xml:space="preserve">8484Gas </w:t>
      </w:r>
      <w:r w:rsidRPr="0063064D">
        <w:rPr>
          <w:rFonts w:ascii="Arial" w:hAnsi="Arial" w:cs="Arial"/>
          <w:sz w:val="20"/>
          <w:szCs w:val="20"/>
        </w:rPr>
        <w:t xml:space="preserve">Mini App Privacy Policy through KBZPay Mini App, which may be regularly updated on </w:t>
      </w:r>
      <w:r w:rsidR="006A560D">
        <w:rPr>
          <w:rFonts w:ascii="Arial" w:hAnsi="Arial" w:cs="Arial"/>
          <w:sz w:val="20"/>
          <w:szCs w:val="20"/>
        </w:rPr>
        <w:t xml:space="preserve">8484Gas </w:t>
      </w:r>
      <w:r w:rsidRPr="0063064D">
        <w:rPr>
          <w:rFonts w:ascii="Arial" w:hAnsi="Arial" w:cs="Arial"/>
          <w:sz w:val="20"/>
          <w:szCs w:val="20"/>
        </w:rPr>
        <w:t xml:space="preserve">Mini App. User shall also be responsible for regularly reviewing the Privacy Policy, including any amendments posted on the Mini App. </w:t>
      </w:r>
    </w:p>
    <w:p w14:paraId="4CE0A462" w14:textId="0C458A71" w:rsidR="00577815" w:rsidRPr="0063064D" w:rsidRDefault="00B726E7" w:rsidP="0063064D">
      <w:pPr>
        <w:pStyle w:val="ListParagraph"/>
        <w:numPr>
          <w:ilvl w:val="1"/>
          <w:numId w:val="4"/>
        </w:numPr>
        <w:shd w:val="clear" w:color="auto" w:fill="FFFFFF"/>
        <w:spacing w:after="0" w:line="360" w:lineRule="auto"/>
        <w:ind w:left="720" w:right="29" w:hanging="720"/>
        <w:jc w:val="both"/>
        <w:rPr>
          <w:rFonts w:ascii="Arial" w:hAnsi="Arial" w:cs="Arial"/>
          <w:sz w:val="20"/>
          <w:szCs w:val="20"/>
        </w:rPr>
      </w:pPr>
      <w:r w:rsidRPr="0063064D">
        <w:rPr>
          <w:rFonts w:ascii="Arial" w:hAnsi="Arial" w:cs="Arial"/>
          <w:sz w:val="20"/>
          <w:szCs w:val="20"/>
        </w:rPr>
        <w:t>All users are presumed to have comprehended and accepted the aforementioned terms and conditions.</w:t>
      </w:r>
    </w:p>
    <w:p w14:paraId="62DCD409" w14:textId="659196DB" w:rsidR="00577815" w:rsidRDefault="00577815" w:rsidP="0063064D">
      <w:pPr>
        <w:pStyle w:val="ListParagraph"/>
        <w:shd w:val="clear" w:color="auto" w:fill="FFFFFF"/>
        <w:spacing w:after="0" w:line="360" w:lineRule="auto"/>
        <w:ind w:right="29"/>
        <w:jc w:val="both"/>
        <w:rPr>
          <w:rFonts w:ascii="Arial" w:hAnsi="Arial" w:cs="Arial"/>
          <w:sz w:val="20"/>
          <w:szCs w:val="20"/>
        </w:rPr>
      </w:pPr>
    </w:p>
    <w:p w14:paraId="1D553C48" w14:textId="77777777" w:rsidR="00506ADD" w:rsidRPr="0063064D" w:rsidRDefault="00506ADD" w:rsidP="0063064D">
      <w:pPr>
        <w:pStyle w:val="ListParagraph"/>
        <w:shd w:val="clear" w:color="auto" w:fill="FFFFFF"/>
        <w:spacing w:after="0" w:line="360" w:lineRule="auto"/>
        <w:ind w:right="29"/>
        <w:jc w:val="both"/>
        <w:rPr>
          <w:rFonts w:ascii="Arial" w:hAnsi="Arial" w:cs="Arial"/>
          <w:sz w:val="20"/>
          <w:szCs w:val="20"/>
        </w:rPr>
      </w:pPr>
    </w:p>
    <w:p w14:paraId="108CE78A" w14:textId="30FAF822" w:rsidR="00577815" w:rsidRPr="0063064D" w:rsidRDefault="00577815" w:rsidP="0063064D">
      <w:pPr>
        <w:pStyle w:val="ListParagraph"/>
        <w:widowControl w:val="0"/>
        <w:numPr>
          <w:ilvl w:val="0"/>
          <w:numId w:val="4"/>
        </w:numPr>
        <w:pBdr>
          <w:top w:val="nil"/>
          <w:left w:val="nil"/>
          <w:bottom w:val="nil"/>
          <w:right w:val="nil"/>
          <w:between w:val="nil"/>
        </w:pBdr>
        <w:spacing w:before="289" w:line="360" w:lineRule="auto"/>
        <w:ind w:left="0" w:firstLine="0"/>
        <w:jc w:val="both"/>
        <w:rPr>
          <w:rFonts w:ascii="Arial" w:hAnsi="Arial" w:cs="Arial"/>
          <w:b/>
        </w:rPr>
      </w:pPr>
      <w:r w:rsidRPr="0063064D">
        <w:rPr>
          <w:rFonts w:ascii="Arial" w:hAnsi="Arial" w:cs="Arial"/>
          <w:b/>
        </w:rPr>
        <w:lastRenderedPageBreak/>
        <w:t xml:space="preserve">SCOPE OF </w:t>
      </w:r>
      <w:r w:rsidR="006A560D">
        <w:rPr>
          <w:rFonts w:ascii="Arial" w:hAnsi="Arial" w:cs="Arial"/>
          <w:b/>
        </w:rPr>
        <w:t xml:space="preserve">8484GAS </w:t>
      </w:r>
      <w:r w:rsidRPr="0063064D">
        <w:rPr>
          <w:rFonts w:ascii="Arial" w:hAnsi="Arial" w:cs="Arial"/>
          <w:b/>
        </w:rPr>
        <w:t xml:space="preserve">SERVICES </w:t>
      </w:r>
    </w:p>
    <w:p w14:paraId="68BBA14A" w14:textId="41F9FEF1" w:rsidR="00DE6F86" w:rsidRPr="000A55F1" w:rsidRDefault="00DE6F86" w:rsidP="00A918D1">
      <w:pPr>
        <w:pStyle w:val="ListParagraph"/>
        <w:numPr>
          <w:ilvl w:val="1"/>
          <w:numId w:val="4"/>
        </w:numPr>
        <w:shd w:val="clear" w:color="auto" w:fill="FFFFFF"/>
        <w:spacing w:line="360" w:lineRule="auto"/>
        <w:ind w:left="720" w:right="29" w:hanging="720"/>
        <w:jc w:val="both"/>
        <w:rPr>
          <w:rFonts w:ascii="Arial" w:hAnsi="Arial" w:cs="Arial"/>
          <w:sz w:val="20"/>
          <w:szCs w:val="20"/>
        </w:rPr>
      </w:pPr>
      <w:r w:rsidRPr="000A55F1">
        <w:rPr>
          <w:rFonts w:ascii="Arial" w:hAnsi="Arial" w:cs="Arial"/>
          <w:sz w:val="20"/>
          <w:szCs w:val="20"/>
        </w:rPr>
        <w:t xml:space="preserve">Through the KBZPay Mini App, </w:t>
      </w:r>
      <w:r w:rsidR="00A918D1" w:rsidRPr="000A55F1">
        <w:rPr>
          <w:rFonts w:ascii="Arial" w:hAnsi="Arial" w:cs="Arial"/>
          <w:sz w:val="20"/>
          <w:szCs w:val="20"/>
        </w:rPr>
        <w:t>User</w:t>
      </w:r>
      <w:r w:rsidR="00A918D1" w:rsidRPr="000A55F1">
        <w:rPr>
          <w:rFonts w:ascii="Arial" w:hAnsi="Arial" w:cs="Arial"/>
          <w:sz w:val="20"/>
          <w:szCs w:val="20"/>
        </w:rPr>
        <w:t xml:space="preserve"> can easily book home delivery gas services</w:t>
      </w:r>
      <w:r w:rsidR="00A918D1" w:rsidRPr="000A55F1">
        <w:rPr>
          <w:rFonts w:ascii="Arial" w:hAnsi="Arial" w:cs="Arial"/>
          <w:sz w:val="20"/>
          <w:szCs w:val="20"/>
        </w:rPr>
        <w:t xml:space="preserve">. </w:t>
      </w:r>
      <w:r w:rsidR="00A918D1" w:rsidRPr="000A55F1">
        <w:rPr>
          <w:rFonts w:ascii="Arial" w:hAnsi="Arial" w:cs="Arial"/>
          <w:sz w:val="20"/>
          <w:szCs w:val="20"/>
        </w:rPr>
        <w:t xml:space="preserve">The ordering process begins when the </w:t>
      </w:r>
      <w:r w:rsidR="00A918D1" w:rsidRPr="000A55F1">
        <w:rPr>
          <w:rFonts w:ascii="Arial" w:hAnsi="Arial" w:cs="Arial"/>
          <w:sz w:val="20"/>
          <w:szCs w:val="20"/>
        </w:rPr>
        <w:t>U</w:t>
      </w:r>
      <w:r w:rsidR="00A918D1" w:rsidRPr="000A55F1">
        <w:rPr>
          <w:rFonts w:ascii="Arial" w:hAnsi="Arial" w:cs="Arial"/>
          <w:sz w:val="20"/>
          <w:szCs w:val="20"/>
        </w:rPr>
        <w:t>ser clicks “Order Gas Now” on the Mini App home page.</w:t>
      </w:r>
      <w:r w:rsidR="00A918D1" w:rsidRPr="000A55F1">
        <w:rPr>
          <w:rFonts w:ascii="Arial" w:hAnsi="Arial" w:cs="Arial"/>
          <w:sz w:val="20"/>
          <w:szCs w:val="20"/>
        </w:rPr>
        <w:t xml:space="preserve"> </w:t>
      </w:r>
      <w:r w:rsidR="00A918D1" w:rsidRPr="000A55F1">
        <w:rPr>
          <w:rFonts w:ascii="Arial" w:hAnsi="Arial" w:cs="Arial"/>
          <w:sz w:val="20"/>
          <w:szCs w:val="20"/>
        </w:rPr>
        <w:t>Users can browse and select their preferred gas brands under the “Our Brands” section. Additionally, they can choose from various services—such as gas refilling, new cylinder installation, or cylinder exchange</w:t>
      </w:r>
      <w:r w:rsidR="00A918D1" w:rsidRPr="000A55F1">
        <w:rPr>
          <w:rFonts w:ascii="Arial" w:hAnsi="Arial" w:cs="Arial"/>
          <w:sz w:val="20"/>
          <w:szCs w:val="20"/>
        </w:rPr>
        <w:t xml:space="preserve"> </w:t>
      </w:r>
      <w:r w:rsidR="00A918D1" w:rsidRPr="000A55F1">
        <w:rPr>
          <w:rFonts w:ascii="Arial" w:hAnsi="Arial" w:cs="Arial"/>
          <w:sz w:val="20"/>
          <w:szCs w:val="20"/>
        </w:rPr>
        <w:t>and select the appropriate cylinder size (kg) as needed. 8484Gas will send a booking confirmation to the user via SMS.</w:t>
      </w:r>
    </w:p>
    <w:p w14:paraId="2DA48EE8" w14:textId="5E2BBD10" w:rsidR="00DE6F86" w:rsidRPr="000A55F1" w:rsidRDefault="00DE6F86" w:rsidP="0063064D">
      <w:pPr>
        <w:pStyle w:val="ListParagraph"/>
        <w:numPr>
          <w:ilvl w:val="1"/>
          <w:numId w:val="4"/>
        </w:numPr>
        <w:shd w:val="clear" w:color="auto" w:fill="FFFFFF"/>
        <w:spacing w:after="0" w:line="360" w:lineRule="auto"/>
        <w:ind w:left="720" w:right="29" w:hanging="720"/>
        <w:jc w:val="both"/>
        <w:rPr>
          <w:rFonts w:ascii="Arial" w:hAnsi="Arial" w:cs="Arial"/>
          <w:sz w:val="20"/>
          <w:szCs w:val="20"/>
        </w:rPr>
      </w:pPr>
      <w:r w:rsidRPr="000A55F1">
        <w:rPr>
          <w:rFonts w:ascii="Arial" w:hAnsi="Arial" w:cs="Arial"/>
          <w:sz w:val="20"/>
          <w:szCs w:val="20"/>
        </w:rPr>
        <w:t>The User is responsible for providing accurate, complete, and up-to-date information when booking</w:t>
      </w:r>
      <w:r w:rsidR="00A918D1" w:rsidRPr="000A55F1">
        <w:rPr>
          <w:rFonts w:ascii="Arial" w:hAnsi="Arial" w:cs="Arial"/>
          <w:sz w:val="20"/>
          <w:szCs w:val="20"/>
        </w:rPr>
        <w:t xml:space="preserve"> home delivery gas services</w:t>
      </w:r>
      <w:r w:rsidRPr="000A55F1">
        <w:rPr>
          <w:rFonts w:ascii="Arial" w:hAnsi="Arial" w:cs="Arial"/>
          <w:sz w:val="20"/>
          <w:szCs w:val="20"/>
        </w:rPr>
        <w:t xml:space="preserve">, including the User’s home address, contact phone number, and preferred service date and time. The User acknowledges and agrees that </w:t>
      </w:r>
      <w:r w:rsidR="006A560D" w:rsidRPr="000A55F1">
        <w:rPr>
          <w:rFonts w:ascii="Arial" w:hAnsi="Arial" w:cs="Arial"/>
          <w:sz w:val="20"/>
          <w:szCs w:val="20"/>
        </w:rPr>
        <w:t xml:space="preserve">8484Gas </w:t>
      </w:r>
      <w:r w:rsidRPr="000A55F1">
        <w:rPr>
          <w:rFonts w:ascii="Arial" w:hAnsi="Arial" w:cs="Arial"/>
          <w:sz w:val="20"/>
          <w:szCs w:val="20"/>
        </w:rPr>
        <w:t>and KBZPay shall not be held responsible or liable for any issues arising from inaccurate or incorrect information provided by the User, including but n</w:t>
      </w:r>
      <w:r w:rsidR="00A918D1" w:rsidRPr="000A55F1">
        <w:rPr>
          <w:rFonts w:ascii="Arial" w:hAnsi="Arial" w:cs="Arial"/>
          <w:sz w:val="20"/>
          <w:szCs w:val="20"/>
        </w:rPr>
        <w:t>ot limited to</w:t>
      </w:r>
      <w:r w:rsidR="00B91378" w:rsidRPr="000A55F1">
        <w:rPr>
          <w:sz w:val="20"/>
          <w:szCs w:val="20"/>
        </w:rPr>
        <w:t xml:space="preserve"> </w:t>
      </w:r>
      <w:r w:rsidR="00B91378" w:rsidRPr="000A55F1">
        <w:rPr>
          <w:rFonts w:ascii="Arial" w:hAnsi="Arial" w:cs="Arial"/>
          <w:sz w:val="20"/>
          <w:szCs w:val="20"/>
        </w:rPr>
        <w:t>service delays, delivery to the wrong location, or the inability to provide the service</w:t>
      </w:r>
      <w:r w:rsidR="00B91378" w:rsidRPr="000A55F1">
        <w:rPr>
          <w:rFonts w:ascii="Arial" w:hAnsi="Arial" w:cs="Arial"/>
          <w:sz w:val="20"/>
          <w:szCs w:val="20"/>
        </w:rPr>
        <w:t>.</w:t>
      </w:r>
      <w:r w:rsidR="00A918D1" w:rsidRPr="000A55F1">
        <w:rPr>
          <w:rFonts w:ascii="Arial" w:hAnsi="Arial" w:cs="Arial"/>
          <w:sz w:val="20"/>
          <w:szCs w:val="20"/>
        </w:rPr>
        <w:t xml:space="preserve"> </w:t>
      </w:r>
    </w:p>
    <w:p w14:paraId="4C35C0E0" w14:textId="5216A3F9" w:rsidR="00E350D5" w:rsidRPr="000A55F1" w:rsidRDefault="00E350D5" w:rsidP="0063064D">
      <w:pPr>
        <w:pStyle w:val="ListParagraph"/>
        <w:numPr>
          <w:ilvl w:val="1"/>
          <w:numId w:val="4"/>
        </w:numPr>
        <w:shd w:val="clear" w:color="auto" w:fill="FFFFFF"/>
        <w:spacing w:after="0" w:line="360" w:lineRule="auto"/>
        <w:ind w:left="720" w:right="29" w:hanging="720"/>
        <w:jc w:val="both"/>
        <w:rPr>
          <w:rFonts w:ascii="Arial" w:hAnsi="Arial" w:cs="Arial"/>
          <w:sz w:val="20"/>
          <w:szCs w:val="20"/>
        </w:rPr>
      </w:pPr>
      <w:r w:rsidRPr="000A55F1">
        <w:rPr>
          <w:rFonts w:ascii="Arial" w:hAnsi="Arial" w:cs="Arial"/>
          <w:sz w:val="20"/>
          <w:szCs w:val="20"/>
        </w:rPr>
        <w:t xml:space="preserve">KBZPay and </w:t>
      </w:r>
      <w:r w:rsidR="006A560D" w:rsidRPr="000A55F1">
        <w:rPr>
          <w:rFonts w:ascii="Arial" w:hAnsi="Arial" w:cs="Arial"/>
          <w:sz w:val="20"/>
          <w:szCs w:val="20"/>
        </w:rPr>
        <w:t xml:space="preserve">8484Gas </w:t>
      </w:r>
      <w:r w:rsidRPr="000A55F1">
        <w:rPr>
          <w:rFonts w:ascii="Arial" w:hAnsi="Arial" w:cs="Arial"/>
          <w:sz w:val="20"/>
          <w:szCs w:val="20"/>
        </w:rPr>
        <w:t>do not verify and guarantee that the information provided is accurate, complete, up-to-date, or error-free. We are not responsible for any inaccuracies, omissions, interruptions (due to site maintenance or other issues), or delays in information delivery.</w:t>
      </w:r>
    </w:p>
    <w:p w14:paraId="3F24DA06" w14:textId="37A17BA6" w:rsidR="00E350D5" w:rsidRPr="000A55F1" w:rsidRDefault="00E350D5" w:rsidP="0063064D">
      <w:pPr>
        <w:pStyle w:val="ListParagraph"/>
        <w:numPr>
          <w:ilvl w:val="1"/>
          <w:numId w:val="4"/>
        </w:numPr>
        <w:shd w:val="clear" w:color="auto" w:fill="FFFFFF"/>
        <w:spacing w:after="0" w:line="360" w:lineRule="auto"/>
        <w:ind w:left="720" w:right="29" w:hanging="720"/>
        <w:jc w:val="both"/>
        <w:rPr>
          <w:rFonts w:ascii="Arial" w:hAnsi="Arial" w:cs="Arial"/>
          <w:sz w:val="20"/>
          <w:szCs w:val="20"/>
        </w:rPr>
      </w:pPr>
      <w:r w:rsidRPr="000A55F1">
        <w:rPr>
          <w:rFonts w:ascii="Arial" w:hAnsi="Arial" w:cs="Arial"/>
          <w:sz w:val="20"/>
          <w:szCs w:val="20"/>
        </w:rPr>
        <w:t xml:space="preserve">Market conditions can change rapidly, making the provided information inaccurate or outdated. If there is encountered any issues, please contact customer service of the </w:t>
      </w:r>
      <w:r w:rsidR="006A560D" w:rsidRPr="000A55F1">
        <w:rPr>
          <w:rFonts w:ascii="Arial" w:hAnsi="Arial" w:cs="Arial"/>
          <w:sz w:val="20"/>
          <w:szCs w:val="20"/>
        </w:rPr>
        <w:t xml:space="preserve">8484Gas </w:t>
      </w:r>
      <w:r w:rsidRPr="000A55F1">
        <w:rPr>
          <w:rFonts w:ascii="Arial" w:hAnsi="Arial" w:cs="Arial"/>
          <w:sz w:val="20"/>
          <w:szCs w:val="20"/>
        </w:rPr>
        <w:t>for assistance.</w:t>
      </w:r>
    </w:p>
    <w:p w14:paraId="41C3051F" w14:textId="081A18B0" w:rsidR="00E350D5" w:rsidRPr="000A55F1" w:rsidRDefault="006A560D" w:rsidP="0063064D">
      <w:pPr>
        <w:numPr>
          <w:ilvl w:val="1"/>
          <w:numId w:val="4"/>
        </w:numPr>
        <w:shd w:val="clear" w:color="auto" w:fill="FFFFFF"/>
        <w:spacing w:line="360" w:lineRule="auto"/>
        <w:ind w:left="720" w:hanging="720"/>
        <w:jc w:val="both"/>
        <w:textAlignment w:val="baseline"/>
        <w:rPr>
          <w:rFonts w:ascii="Arial" w:hAnsi="Arial" w:cs="Arial"/>
        </w:rPr>
      </w:pPr>
      <w:r w:rsidRPr="000A55F1">
        <w:rPr>
          <w:rFonts w:ascii="Arial" w:hAnsi="Arial" w:cs="Arial"/>
        </w:rPr>
        <w:t xml:space="preserve">8484Gas </w:t>
      </w:r>
      <w:r w:rsidR="00E350D5" w:rsidRPr="000A55F1">
        <w:rPr>
          <w:rFonts w:ascii="Arial" w:hAnsi="Arial" w:cs="Arial"/>
        </w:rPr>
        <w:t xml:space="preserve">(Mini App) does not make any representations, recommendations, or endorsements regarding the quality or ratings of the Vendors listed in </w:t>
      </w:r>
      <w:r w:rsidRPr="000A55F1">
        <w:rPr>
          <w:rFonts w:ascii="Arial" w:hAnsi="Arial" w:cs="Arial"/>
        </w:rPr>
        <w:t xml:space="preserve">8484Gas </w:t>
      </w:r>
      <w:r w:rsidR="00E350D5" w:rsidRPr="000A55F1">
        <w:rPr>
          <w:rFonts w:ascii="Arial" w:hAnsi="Arial" w:cs="Arial"/>
        </w:rPr>
        <w:t xml:space="preserve">(Mini App). </w:t>
      </w:r>
      <w:r w:rsidR="004E2FF9" w:rsidRPr="000A55F1">
        <w:rPr>
          <w:rFonts w:ascii="Arial" w:hAnsi="Arial" w:cs="Arial"/>
        </w:rPr>
        <w:t xml:space="preserve">KBZPay and </w:t>
      </w:r>
      <w:r w:rsidRPr="000A55F1">
        <w:rPr>
          <w:rFonts w:ascii="Arial" w:hAnsi="Arial" w:cs="Arial"/>
        </w:rPr>
        <w:t xml:space="preserve">8484Gas </w:t>
      </w:r>
      <w:r w:rsidR="00E350D5" w:rsidRPr="000A55F1">
        <w:rPr>
          <w:rFonts w:ascii="Arial" w:hAnsi="Arial" w:cs="Arial"/>
        </w:rPr>
        <w:t>disclaim any liability for claims or losses related to the quality or status of these Vendors. Vendors may be categorized based on various factors such as reviews or ratings, which are determined by automated algorithms subject to change at</w:t>
      </w:r>
      <w:r w:rsidR="002319BE" w:rsidRPr="000A55F1">
        <w:rPr>
          <w:rFonts w:ascii="Arial" w:hAnsi="Arial" w:cs="Arial"/>
        </w:rPr>
        <w:t xml:space="preserve"> </w:t>
      </w:r>
      <w:r w:rsidRPr="000A55F1">
        <w:rPr>
          <w:rFonts w:ascii="Arial" w:hAnsi="Arial" w:cs="Arial"/>
        </w:rPr>
        <w:t xml:space="preserve">8484Gas </w:t>
      </w:r>
      <w:r w:rsidR="002319BE" w:rsidRPr="000A55F1">
        <w:rPr>
          <w:rFonts w:ascii="Arial" w:hAnsi="Arial" w:cs="Arial"/>
        </w:rPr>
        <w:t>’s</w:t>
      </w:r>
      <w:r w:rsidR="00E350D5" w:rsidRPr="000A55F1">
        <w:rPr>
          <w:rFonts w:ascii="Arial" w:hAnsi="Arial" w:cs="Arial"/>
        </w:rPr>
        <w:t xml:space="preserve"> discretion.</w:t>
      </w:r>
    </w:p>
    <w:p w14:paraId="71A84383" w14:textId="1B89EA26" w:rsidR="00E350D5" w:rsidRPr="000A55F1" w:rsidRDefault="006A560D" w:rsidP="0063064D">
      <w:pPr>
        <w:numPr>
          <w:ilvl w:val="1"/>
          <w:numId w:val="4"/>
        </w:numPr>
        <w:shd w:val="clear" w:color="auto" w:fill="FFFFFF"/>
        <w:spacing w:line="360" w:lineRule="auto"/>
        <w:ind w:left="720" w:hanging="720"/>
        <w:jc w:val="both"/>
        <w:textAlignment w:val="baseline"/>
        <w:rPr>
          <w:rFonts w:ascii="Arial" w:hAnsi="Arial" w:cs="Arial"/>
        </w:rPr>
      </w:pPr>
      <w:r w:rsidRPr="000A55F1">
        <w:rPr>
          <w:rFonts w:ascii="Arial" w:hAnsi="Arial" w:cs="Arial"/>
        </w:rPr>
        <w:t xml:space="preserve">8484Gas </w:t>
      </w:r>
      <w:r w:rsidR="00E350D5" w:rsidRPr="000A55F1">
        <w:rPr>
          <w:rFonts w:ascii="Arial" w:hAnsi="Arial" w:cs="Arial"/>
        </w:rPr>
        <w:t>reserve</w:t>
      </w:r>
      <w:r w:rsidR="004E2FF9" w:rsidRPr="000A55F1">
        <w:rPr>
          <w:rFonts w:ascii="Arial" w:hAnsi="Arial" w:cs="Arial"/>
        </w:rPr>
        <w:t>s</w:t>
      </w:r>
      <w:r w:rsidR="00E350D5" w:rsidRPr="000A55F1">
        <w:rPr>
          <w:rFonts w:ascii="Arial" w:hAnsi="Arial" w:cs="Arial"/>
        </w:rPr>
        <w:t xml:space="preserve"> the right to reject any user or booking or cancel a booking confirmation, at </w:t>
      </w:r>
      <w:r w:rsidR="004E2FF9" w:rsidRPr="000A55F1">
        <w:rPr>
          <w:rFonts w:ascii="Arial" w:hAnsi="Arial" w:cs="Arial"/>
        </w:rPr>
        <w:t>its</w:t>
      </w:r>
      <w:r w:rsidR="00E350D5" w:rsidRPr="000A55F1">
        <w:rPr>
          <w:rFonts w:ascii="Arial" w:hAnsi="Arial" w:cs="Arial"/>
        </w:rPr>
        <w:t xml:space="preserve"> sole discretion and without providing reasons. Possible reasons for rejection or cancellation include but are not limited to, breaches of these Terms, sanctions or embargoes, regulatory prohibitions, suspected fraud or criminal activity, unavailability of services, provision of inaccurate or misleading information, credit card issues, inappropriate behavior, refusal to provide required information, or being listed on governmental or international 'blacklists.' </w:t>
      </w:r>
      <w:r w:rsidRPr="000A55F1">
        <w:rPr>
          <w:rFonts w:ascii="Arial" w:hAnsi="Arial" w:cs="Arial"/>
        </w:rPr>
        <w:t xml:space="preserve">8484Gas </w:t>
      </w:r>
      <w:r w:rsidR="00E350D5" w:rsidRPr="000A55F1">
        <w:rPr>
          <w:rFonts w:ascii="Arial" w:hAnsi="Arial" w:cs="Arial"/>
        </w:rPr>
        <w:t xml:space="preserve">may also cancel due to a 'Real Mistake' (defined below). </w:t>
      </w:r>
      <w:r w:rsidR="004E2FF9" w:rsidRPr="000A55F1">
        <w:rPr>
          <w:rFonts w:ascii="Arial" w:hAnsi="Arial" w:cs="Arial"/>
        </w:rPr>
        <w:t xml:space="preserve">KBZPay and </w:t>
      </w:r>
      <w:r w:rsidRPr="000A55F1">
        <w:rPr>
          <w:rFonts w:ascii="Arial" w:hAnsi="Arial" w:cs="Arial"/>
        </w:rPr>
        <w:t xml:space="preserve">8484Gas </w:t>
      </w:r>
      <w:r w:rsidR="00E350D5" w:rsidRPr="000A55F1">
        <w:rPr>
          <w:rFonts w:ascii="Arial" w:hAnsi="Arial" w:cs="Arial"/>
        </w:rPr>
        <w:t xml:space="preserve">may remove a user’s membership, either temporarily or permanently, and Removed Users are prohibited from re-accessing the </w:t>
      </w:r>
      <w:r w:rsidRPr="000A55F1">
        <w:rPr>
          <w:rFonts w:ascii="Arial" w:hAnsi="Arial" w:cs="Arial"/>
        </w:rPr>
        <w:t xml:space="preserve">8484Gas </w:t>
      </w:r>
      <w:r w:rsidR="00440A39" w:rsidRPr="000A55F1">
        <w:rPr>
          <w:rFonts w:ascii="Arial" w:hAnsi="Arial" w:cs="Arial"/>
        </w:rPr>
        <w:t>(Mini App)</w:t>
      </w:r>
      <w:r w:rsidR="00E350D5" w:rsidRPr="000A55F1">
        <w:rPr>
          <w:rFonts w:ascii="Arial" w:hAnsi="Arial" w:cs="Arial"/>
        </w:rPr>
        <w:t xml:space="preserve"> under a different name or through another user, as described in the Fraud Prevention Mechanism.</w:t>
      </w:r>
    </w:p>
    <w:p w14:paraId="2FBFFE58" w14:textId="35E2A365" w:rsidR="0039023B" w:rsidRPr="000A55F1" w:rsidRDefault="00E350D5" w:rsidP="0063064D">
      <w:pPr>
        <w:numPr>
          <w:ilvl w:val="1"/>
          <w:numId w:val="4"/>
        </w:numPr>
        <w:shd w:val="clear" w:color="auto" w:fill="FFFFFF"/>
        <w:spacing w:line="360" w:lineRule="auto"/>
        <w:ind w:left="720" w:hanging="720"/>
        <w:jc w:val="both"/>
        <w:textAlignment w:val="baseline"/>
        <w:rPr>
          <w:rFonts w:ascii="Arial" w:hAnsi="Arial" w:cs="Arial"/>
        </w:rPr>
      </w:pPr>
      <w:r w:rsidRPr="000A55F1">
        <w:rPr>
          <w:rFonts w:ascii="Arial" w:hAnsi="Arial" w:cs="Arial"/>
        </w:rPr>
        <w:t xml:space="preserve">All payments for bookings or reservations </w:t>
      </w:r>
      <w:r w:rsidR="004E2FF9" w:rsidRPr="000A55F1">
        <w:rPr>
          <w:rFonts w:ascii="Arial" w:hAnsi="Arial" w:cs="Arial"/>
        </w:rPr>
        <w:t>shall</w:t>
      </w:r>
      <w:r w:rsidRPr="000A55F1">
        <w:rPr>
          <w:rFonts w:ascii="Arial" w:hAnsi="Arial" w:cs="Arial"/>
        </w:rPr>
        <w:t xml:space="preserve"> be made directly</w:t>
      </w:r>
      <w:r w:rsidR="004E2FF9" w:rsidRPr="000A55F1">
        <w:rPr>
          <w:rFonts w:ascii="Arial" w:hAnsi="Arial" w:cs="Arial"/>
        </w:rPr>
        <w:t xml:space="preserve"> with KBZPay in </w:t>
      </w:r>
      <w:r w:rsidR="006A560D" w:rsidRPr="000A55F1">
        <w:rPr>
          <w:rFonts w:ascii="Arial" w:hAnsi="Arial" w:cs="Arial"/>
        </w:rPr>
        <w:t xml:space="preserve">8484Gas </w:t>
      </w:r>
      <w:r w:rsidR="004E2FF9" w:rsidRPr="000A55F1">
        <w:rPr>
          <w:rFonts w:ascii="Arial" w:hAnsi="Arial" w:cs="Arial"/>
        </w:rPr>
        <w:t>(Mini App)</w:t>
      </w:r>
      <w:r w:rsidRPr="000A55F1">
        <w:rPr>
          <w:rFonts w:ascii="Arial" w:hAnsi="Arial" w:cs="Arial"/>
        </w:rPr>
        <w:t>.</w:t>
      </w:r>
    </w:p>
    <w:p w14:paraId="3BE0EA1F" w14:textId="7BAF747C" w:rsidR="004E2FF9" w:rsidRPr="000A55F1" w:rsidRDefault="0039023B" w:rsidP="0063064D">
      <w:pPr>
        <w:numPr>
          <w:ilvl w:val="1"/>
          <w:numId w:val="4"/>
        </w:numPr>
        <w:shd w:val="clear" w:color="auto" w:fill="FFFFFF"/>
        <w:spacing w:line="360" w:lineRule="auto"/>
        <w:ind w:left="720" w:hanging="720"/>
        <w:jc w:val="both"/>
        <w:textAlignment w:val="baseline"/>
        <w:rPr>
          <w:rFonts w:ascii="Arial" w:hAnsi="Arial" w:cs="Arial"/>
        </w:rPr>
      </w:pPr>
      <w:r w:rsidRPr="000A55F1">
        <w:rPr>
          <w:rFonts w:ascii="Arial" w:hAnsi="Arial" w:cs="Arial"/>
        </w:rPr>
        <w:t xml:space="preserve">KBZ acts as a payment agency between you and </w:t>
      </w:r>
      <w:r w:rsidR="006A560D" w:rsidRPr="000A55F1">
        <w:rPr>
          <w:rFonts w:ascii="Arial" w:hAnsi="Arial" w:cs="Arial"/>
        </w:rPr>
        <w:t xml:space="preserve">8484Gas </w:t>
      </w:r>
      <w:r w:rsidRPr="000A55F1">
        <w:rPr>
          <w:rFonts w:ascii="Arial" w:hAnsi="Arial" w:cs="Arial"/>
        </w:rPr>
        <w:t xml:space="preserve">. The User acknowledges and agrees that KBZ shall not have any responsibility whatsoever for any issues arising directly with </w:t>
      </w:r>
      <w:r w:rsidR="006A560D" w:rsidRPr="000A55F1">
        <w:rPr>
          <w:rFonts w:ascii="Arial" w:hAnsi="Arial" w:cs="Arial"/>
        </w:rPr>
        <w:t xml:space="preserve">8484Gas </w:t>
      </w:r>
      <w:r w:rsidRPr="000A55F1">
        <w:rPr>
          <w:rFonts w:ascii="Arial" w:hAnsi="Arial" w:cs="Arial"/>
        </w:rPr>
        <w:t>.</w:t>
      </w:r>
    </w:p>
    <w:p w14:paraId="60B0C5EE" w14:textId="77777777" w:rsidR="0039023B" w:rsidRDefault="0039023B" w:rsidP="0039023B">
      <w:pPr>
        <w:shd w:val="clear" w:color="auto" w:fill="FFFFFF"/>
        <w:spacing w:line="360" w:lineRule="auto"/>
        <w:ind w:left="720"/>
        <w:jc w:val="both"/>
        <w:textAlignment w:val="baseline"/>
        <w:rPr>
          <w:rFonts w:ascii="Arial" w:hAnsi="Arial" w:cs="Arial"/>
          <w:highlight w:val="green"/>
        </w:rPr>
      </w:pPr>
    </w:p>
    <w:p w14:paraId="2B3171DF" w14:textId="77777777" w:rsidR="000A55F1" w:rsidRDefault="000A55F1" w:rsidP="0039023B">
      <w:pPr>
        <w:shd w:val="clear" w:color="auto" w:fill="FFFFFF"/>
        <w:spacing w:line="360" w:lineRule="auto"/>
        <w:ind w:left="720"/>
        <w:jc w:val="both"/>
        <w:textAlignment w:val="baseline"/>
        <w:rPr>
          <w:rFonts w:ascii="Arial" w:hAnsi="Arial" w:cs="Arial"/>
          <w:highlight w:val="green"/>
        </w:rPr>
      </w:pPr>
    </w:p>
    <w:p w14:paraId="12054D5D" w14:textId="77777777" w:rsidR="000A55F1" w:rsidRPr="0039023B" w:rsidRDefault="000A55F1" w:rsidP="0039023B">
      <w:pPr>
        <w:shd w:val="clear" w:color="auto" w:fill="FFFFFF"/>
        <w:spacing w:line="360" w:lineRule="auto"/>
        <w:ind w:left="720"/>
        <w:jc w:val="both"/>
        <w:textAlignment w:val="baseline"/>
        <w:rPr>
          <w:rFonts w:ascii="Arial" w:hAnsi="Arial" w:cs="Arial"/>
          <w:highlight w:val="green"/>
        </w:rPr>
      </w:pPr>
    </w:p>
    <w:p w14:paraId="180F7D7E" w14:textId="77777777" w:rsidR="002319BE" w:rsidRPr="0063064D" w:rsidRDefault="002319BE" w:rsidP="0063064D">
      <w:pPr>
        <w:shd w:val="clear" w:color="auto" w:fill="FFFFFF"/>
        <w:spacing w:line="360" w:lineRule="auto"/>
        <w:ind w:left="720"/>
        <w:jc w:val="both"/>
        <w:textAlignment w:val="baseline"/>
        <w:rPr>
          <w:rFonts w:ascii="Arial" w:hAnsi="Arial" w:cs="Arial"/>
        </w:rPr>
      </w:pPr>
    </w:p>
    <w:p w14:paraId="4E16CD09" w14:textId="3857AD39" w:rsidR="00A865D8" w:rsidRPr="0063064D" w:rsidRDefault="008B1BD7" w:rsidP="0063064D">
      <w:pPr>
        <w:shd w:val="clear" w:color="auto" w:fill="FFFFFF"/>
        <w:spacing w:line="360" w:lineRule="auto"/>
        <w:jc w:val="both"/>
        <w:textAlignment w:val="baseline"/>
        <w:rPr>
          <w:rFonts w:ascii="Arial" w:hAnsi="Arial" w:cs="Arial"/>
          <w:b/>
          <w:bCs/>
          <w:sz w:val="22"/>
          <w:szCs w:val="22"/>
        </w:rPr>
      </w:pPr>
      <w:r>
        <w:rPr>
          <w:rFonts w:ascii="Arial" w:hAnsi="Arial" w:cs="Arial"/>
          <w:b/>
          <w:bCs/>
          <w:sz w:val="22"/>
          <w:szCs w:val="22"/>
        </w:rPr>
        <w:lastRenderedPageBreak/>
        <w:t>5</w:t>
      </w:r>
      <w:r w:rsidR="00A865D8" w:rsidRPr="0063064D">
        <w:rPr>
          <w:rFonts w:ascii="Arial" w:hAnsi="Arial" w:cs="Arial"/>
          <w:b/>
          <w:bCs/>
          <w:sz w:val="22"/>
          <w:szCs w:val="22"/>
        </w:rPr>
        <w:t>.</w:t>
      </w:r>
      <w:r w:rsidR="00A865D8" w:rsidRPr="0063064D">
        <w:rPr>
          <w:rFonts w:ascii="Arial" w:hAnsi="Arial" w:cs="Arial"/>
          <w:b/>
          <w:bCs/>
          <w:sz w:val="22"/>
          <w:szCs w:val="22"/>
        </w:rPr>
        <w:tab/>
        <w:t>PRICE AND PROMOTION</w:t>
      </w:r>
    </w:p>
    <w:p w14:paraId="6CFC3A9C" w14:textId="69E6C3C2" w:rsidR="00A865D8" w:rsidRDefault="008B1BD7" w:rsidP="00B91378">
      <w:pPr>
        <w:shd w:val="clear" w:color="auto" w:fill="FFFFFF"/>
        <w:spacing w:line="360" w:lineRule="auto"/>
        <w:ind w:left="720" w:hanging="720"/>
        <w:jc w:val="both"/>
        <w:textAlignment w:val="baseline"/>
        <w:rPr>
          <w:rFonts w:ascii="Arial" w:hAnsi="Arial" w:cs="Arial"/>
        </w:rPr>
      </w:pPr>
      <w:r>
        <w:rPr>
          <w:rFonts w:ascii="Arial" w:hAnsi="Arial" w:cs="Arial"/>
        </w:rPr>
        <w:t>5.1</w:t>
      </w:r>
      <w:r>
        <w:rPr>
          <w:rFonts w:ascii="Arial" w:hAnsi="Arial" w:cs="Arial"/>
        </w:rPr>
        <w:tab/>
      </w:r>
      <w:r w:rsidR="006A560D">
        <w:rPr>
          <w:rFonts w:ascii="Arial" w:hAnsi="Arial" w:cs="Arial"/>
        </w:rPr>
        <w:t xml:space="preserve">8484Gas </w:t>
      </w:r>
      <w:r w:rsidRPr="008B1BD7">
        <w:rPr>
          <w:rFonts w:ascii="Arial" w:hAnsi="Arial" w:cs="Arial"/>
        </w:rPr>
        <w:t>may, from time to time, offer discounts</w:t>
      </w:r>
      <w:r w:rsidR="00B91378">
        <w:rPr>
          <w:rFonts w:ascii="Arial" w:hAnsi="Arial" w:cs="Arial"/>
        </w:rPr>
        <w:t xml:space="preserve"> </w:t>
      </w:r>
      <w:r w:rsidRPr="008B1BD7">
        <w:rPr>
          <w:rFonts w:ascii="Arial" w:hAnsi="Arial" w:cs="Arial"/>
        </w:rPr>
        <w:t xml:space="preserve"> and promotional campaigns in connection with the Services.</w:t>
      </w:r>
    </w:p>
    <w:p w14:paraId="0C4BACBA" w14:textId="451788C9" w:rsidR="008B1BD7" w:rsidRDefault="008B1BD7" w:rsidP="008B1BD7">
      <w:pPr>
        <w:shd w:val="clear" w:color="auto" w:fill="FFFFFF"/>
        <w:spacing w:line="360" w:lineRule="auto"/>
        <w:ind w:left="720" w:hanging="720"/>
        <w:jc w:val="both"/>
        <w:textAlignment w:val="baseline"/>
        <w:rPr>
          <w:rFonts w:ascii="Arial" w:hAnsi="Arial" w:cs="Arial"/>
        </w:rPr>
      </w:pPr>
      <w:r>
        <w:rPr>
          <w:rFonts w:ascii="Arial" w:hAnsi="Arial" w:cs="Arial"/>
        </w:rPr>
        <w:t>5.</w:t>
      </w:r>
      <w:r w:rsidR="00B91378">
        <w:rPr>
          <w:rFonts w:ascii="Arial" w:hAnsi="Arial" w:cs="Arial"/>
        </w:rPr>
        <w:t>2</w:t>
      </w:r>
      <w:r>
        <w:rPr>
          <w:rFonts w:ascii="Arial" w:hAnsi="Arial" w:cs="Arial"/>
        </w:rPr>
        <w:tab/>
      </w:r>
      <w:r w:rsidR="00FE2435" w:rsidRPr="00FE2435">
        <w:rPr>
          <w:rFonts w:ascii="Arial" w:hAnsi="Arial" w:cs="Arial"/>
        </w:rPr>
        <w:t xml:space="preserve">The availability of </w:t>
      </w:r>
      <w:r w:rsidR="00B91378">
        <w:rPr>
          <w:rFonts w:ascii="Arial" w:hAnsi="Arial" w:cs="Arial"/>
        </w:rPr>
        <w:t>discounts and promotions are</w:t>
      </w:r>
      <w:r w:rsidR="00FE2435" w:rsidRPr="00FE2435">
        <w:rPr>
          <w:rFonts w:ascii="Arial" w:hAnsi="Arial" w:cs="Arial"/>
        </w:rPr>
        <w:t xml:space="preserve"> not guaranteed for all Users, and </w:t>
      </w:r>
      <w:r w:rsidR="006A560D">
        <w:rPr>
          <w:rFonts w:ascii="Arial" w:hAnsi="Arial" w:cs="Arial"/>
        </w:rPr>
        <w:t xml:space="preserve">8484Gas </w:t>
      </w:r>
      <w:r w:rsidR="00FE2435" w:rsidRPr="00FE2435">
        <w:rPr>
          <w:rFonts w:ascii="Arial" w:hAnsi="Arial" w:cs="Arial"/>
        </w:rPr>
        <w:t xml:space="preserve">does not guarantee that any User will be able to receive or use any coupon. </w:t>
      </w:r>
      <w:r w:rsidR="006A560D">
        <w:rPr>
          <w:rFonts w:ascii="Arial" w:hAnsi="Arial" w:cs="Arial"/>
        </w:rPr>
        <w:t xml:space="preserve">8484Gas </w:t>
      </w:r>
      <w:r w:rsidR="00FE2435" w:rsidRPr="00FE2435">
        <w:rPr>
          <w:rFonts w:ascii="Arial" w:hAnsi="Arial" w:cs="Arial"/>
        </w:rPr>
        <w:t>reserves the right, at its sole discretion and without prior notice, to cancel, modify, or restrict any coupon at any time.</w:t>
      </w:r>
    </w:p>
    <w:p w14:paraId="5B927E83" w14:textId="75231B82" w:rsidR="00FE2435" w:rsidRPr="008B1BD7" w:rsidRDefault="00FE2435" w:rsidP="008B1BD7">
      <w:pPr>
        <w:shd w:val="clear" w:color="auto" w:fill="FFFFFF"/>
        <w:spacing w:line="360" w:lineRule="auto"/>
        <w:ind w:left="720" w:hanging="720"/>
        <w:jc w:val="both"/>
        <w:textAlignment w:val="baseline"/>
        <w:rPr>
          <w:rFonts w:ascii="Arial" w:hAnsi="Arial" w:cs="Arial"/>
        </w:rPr>
      </w:pPr>
      <w:r>
        <w:rPr>
          <w:rFonts w:ascii="Arial" w:hAnsi="Arial" w:cs="Arial"/>
        </w:rPr>
        <w:t>5.</w:t>
      </w:r>
      <w:r w:rsidR="00B91378">
        <w:rPr>
          <w:rFonts w:ascii="Arial" w:hAnsi="Arial" w:cs="Arial"/>
        </w:rPr>
        <w:t>3</w:t>
      </w:r>
      <w:r>
        <w:rPr>
          <w:rFonts w:ascii="Arial" w:hAnsi="Arial" w:cs="Arial"/>
        </w:rPr>
        <w:tab/>
      </w:r>
      <w:r w:rsidRPr="00FE2435">
        <w:rPr>
          <w:rFonts w:ascii="Arial" w:hAnsi="Arial" w:cs="Arial"/>
        </w:rPr>
        <w:t>The User acknowledges that all discounts</w:t>
      </w:r>
      <w:r w:rsidR="00B91378">
        <w:rPr>
          <w:rFonts w:ascii="Arial" w:hAnsi="Arial" w:cs="Arial"/>
        </w:rPr>
        <w:t xml:space="preserve"> </w:t>
      </w:r>
      <w:r w:rsidRPr="00FE2435">
        <w:rPr>
          <w:rFonts w:ascii="Arial" w:hAnsi="Arial" w:cs="Arial"/>
        </w:rPr>
        <w:t xml:space="preserve">and promotions are solely offered by </w:t>
      </w:r>
      <w:r w:rsidR="006A560D">
        <w:rPr>
          <w:rFonts w:ascii="Arial" w:hAnsi="Arial" w:cs="Arial"/>
        </w:rPr>
        <w:t xml:space="preserve">8484Gas </w:t>
      </w:r>
      <w:r w:rsidRPr="00FE2435">
        <w:rPr>
          <w:rFonts w:ascii="Arial" w:hAnsi="Arial" w:cs="Arial"/>
        </w:rPr>
        <w:t>and that KBZPay bears no responsibility or liability in relation thereto.</w:t>
      </w:r>
    </w:p>
    <w:p w14:paraId="331A6668" w14:textId="77777777" w:rsidR="00372CC4" w:rsidRPr="0063064D" w:rsidRDefault="00372CC4" w:rsidP="0063064D">
      <w:pPr>
        <w:pStyle w:val="ListParagraph"/>
        <w:shd w:val="clear" w:color="auto" w:fill="FFFFFF"/>
        <w:spacing w:after="0" w:line="360" w:lineRule="auto"/>
        <w:jc w:val="both"/>
        <w:textAlignment w:val="baseline"/>
        <w:rPr>
          <w:rFonts w:ascii="Arial" w:hAnsi="Arial" w:cs="Arial"/>
          <w:sz w:val="20"/>
          <w:szCs w:val="20"/>
        </w:rPr>
      </w:pPr>
    </w:p>
    <w:p w14:paraId="5A75218A" w14:textId="1A5F34C5" w:rsidR="00A865D8" w:rsidRPr="0063064D" w:rsidRDefault="008E7437" w:rsidP="0063064D">
      <w:pPr>
        <w:shd w:val="clear" w:color="auto" w:fill="FFFFFF"/>
        <w:spacing w:line="360" w:lineRule="auto"/>
        <w:ind w:left="720" w:hanging="720"/>
        <w:jc w:val="both"/>
        <w:textAlignment w:val="baseline"/>
        <w:rPr>
          <w:rFonts w:ascii="Arial" w:hAnsi="Arial" w:cs="Arial"/>
          <w:b/>
          <w:bCs/>
          <w:sz w:val="22"/>
          <w:szCs w:val="22"/>
        </w:rPr>
      </w:pPr>
      <w:r>
        <w:rPr>
          <w:rFonts w:ascii="Arial" w:hAnsi="Arial" w:cs="Arial"/>
          <w:b/>
          <w:bCs/>
          <w:sz w:val="22"/>
          <w:szCs w:val="22"/>
        </w:rPr>
        <w:t>6</w:t>
      </w:r>
      <w:r w:rsidR="00F83911" w:rsidRPr="0063064D">
        <w:rPr>
          <w:rFonts w:ascii="Arial" w:hAnsi="Arial" w:cs="Arial"/>
          <w:b/>
          <w:bCs/>
          <w:sz w:val="22"/>
          <w:szCs w:val="22"/>
        </w:rPr>
        <w:t>.</w:t>
      </w:r>
      <w:r w:rsidR="00F83911" w:rsidRPr="0063064D">
        <w:rPr>
          <w:rFonts w:ascii="Arial" w:hAnsi="Arial" w:cs="Arial"/>
          <w:b/>
          <w:bCs/>
          <w:sz w:val="22"/>
          <w:szCs w:val="22"/>
        </w:rPr>
        <w:tab/>
        <w:t>ADDITIONAL CHARGES AND REFUND</w:t>
      </w:r>
    </w:p>
    <w:p w14:paraId="5401FF8D" w14:textId="674AA7AB" w:rsidR="00F83911" w:rsidRPr="008E7437" w:rsidRDefault="008E7437" w:rsidP="008E7437">
      <w:pPr>
        <w:shd w:val="clear" w:color="auto" w:fill="FFFFFF"/>
        <w:spacing w:line="360" w:lineRule="auto"/>
        <w:ind w:left="720" w:hanging="720"/>
        <w:jc w:val="both"/>
        <w:textAlignment w:val="baseline"/>
        <w:rPr>
          <w:rFonts w:ascii="Arial" w:hAnsi="Arial" w:cs="Arial"/>
        </w:rPr>
      </w:pPr>
      <w:r>
        <w:rPr>
          <w:rFonts w:ascii="Arial" w:hAnsi="Arial" w:cs="Arial"/>
        </w:rPr>
        <w:t>6.1</w:t>
      </w:r>
      <w:r>
        <w:rPr>
          <w:rFonts w:ascii="Arial" w:hAnsi="Arial" w:cs="Arial"/>
        </w:rPr>
        <w:tab/>
      </w:r>
      <w:r w:rsidR="00F83911" w:rsidRPr="008E7437">
        <w:rPr>
          <w:rFonts w:ascii="Arial" w:hAnsi="Arial" w:cs="Arial"/>
        </w:rPr>
        <w:t xml:space="preserve">Prices listed on the </w:t>
      </w:r>
      <w:r w:rsidR="006A560D">
        <w:rPr>
          <w:rFonts w:ascii="Arial" w:hAnsi="Arial" w:cs="Arial"/>
        </w:rPr>
        <w:t xml:space="preserve">8484Gas </w:t>
      </w:r>
      <w:r w:rsidR="00F83911" w:rsidRPr="008E7437">
        <w:rPr>
          <w:rFonts w:ascii="Arial" w:hAnsi="Arial" w:cs="Arial"/>
        </w:rPr>
        <w:t>(Mini App) are subject to specific conditions and may vary based on booking availability, duration, and other factors. These prices may include additional taxes and charges, or, in some cases, may exclude them. Users are responsible for verifying the total cost</w:t>
      </w:r>
      <w:r w:rsidR="00BA5DBC">
        <w:rPr>
          <w:rFonts w:ascii="Arial" w:hAnsi="Arial" w:cs="Arial"/>
        </w:rPr>
        <w:t xml:space="preserve">, delivery fees </w:t>
      </w:r>
      <w:r w:rsidR="00F83911" w:rsidRPr="008E7437">
        <w:rPr>
          <w:rFonts w:ascii="Arial" w:hAnsi="Arial" w:cs="Arial"/>
        </w:rPr>
        <w:t xml:space="preserve">and terms upon receiving the confirmation </w:t>
      </w:r>
      <w:r w:rsidR="00FE2435" w:rsidRPr="008E7437">
        <w:rPr>
          <w:rFonts w:ascii="Arial" w:hAnsi="Arial" w:cs="Arial"/>
        </w:rPr>
        <w:t>In-app noti</w:t>
      </w:r>
      <w:r w:rsidR="00F83911" w:rsidRPr="008E7437">
        <w:rPr>
          <w:rFonts w:ascii="Arial" w:hAnsi="Arial" w:cs="Arial"/>
        </w:rPr>
        <w:t xml:space="preserve"> and must check the booking details. For any service-related inquiries, Users can contact </w:t>
      </w:r>
      <w:r w:rsidR="006A560D">
        <w:rPr>
          <w:rFonts w:ascii="Arial" w:hAnsi="Arial" w:cs="Arial"/>
        </w:rPr>
        <w:t xml:space="preserve">8484Gas </w:t>
      </w:r>
      <w:r w:rsidR="00F83911" w:rsidRPr="008E7437">
        <w:rPr>
          <w:rFonts w:ascii="Arial" w:hAnsi="Arial" w:cs="Arial"/>
        </w:rPr>
        <w:t>Customer Service during operational hours.</w:t>
      </w:r>
    </w:p>
    <w:p w14:paraId="76F14E96" w14:textId="77777777" w:rsidR="009B4661" w:rsidRPr="0063064D" w:rsidRDefault="009B4661" w:rsidP="0063064D">
      <w:pPr>
        <w:shd w:val="clear" w:color="auto" w:fill="FFFFFF"/>
        <w:spacing w:line="360" w:lineRule="auto"/>
        <w:ind w:left="720" w:hanging="720"/>
        <w:jc w:val="both"/>
        <w:textAlignment w:val="baseline"/>
        <w:rPr>
          <w:rFonts w:ascii="Arial" w:hAnsi="Arial" w:cs="Arial"/>
          <w:b/>
          <w:bCs/>
        </w:rPr>
      </w:pPr>
    </w:p>
    <w:p w14:paraId="50012B89" w14:textId="3837EEB0" w:rsidR="000C1960" w:rsidRPr="0063064D" w:rsidRDefault="00DA4486" w:rsidP="0063064D">
      <w:pPr>
        <w:spacing w:line="360" w:lineRule="auto"/>
        <w:jc w:val="both"/>
        <w:rPr>
          <w:rFonts w:ascii="Arial" w:hAnsi="Arial" w:cs="Arial"/>
          <w:b/>
          <w:bCs/>
          <w:sz w:val="22"/>
          <w:szCs w:val="22"/>
        </w:rPr>
      </w:pPr>
      <w:r>
        <w:rPr>
          <w:rFonts w:ascii="Arial" w:hAnsi="Arial" w:cs="Arial"/>
          <w:b/>
          <w:bCs/>
          <w:sz w:val="22"/>
          <w:szCs w:val="22"/>
        </w:rPr>
        <w:t>7</w:t>
      </w:r>
      <w:r w:rsidR="000F2F28" w:rsidRPr="0063064D">
        <w:rPr>
          <w:rFonts w:ascii="Arial" w:hAnsi="Arial" w:cs="Arial"/>
          <w:b/>
          <w:bCs/>
          <w:sz w:val="22"/>
          <w:szCs w:val="22"/>
        </w:rPr>
        <w:t>.</w:t>
      </w:r>
      <w:r w:rsidR="000F2F28" w:rsidRPr="0063064D">
        <w:rPr>
          <w:rFonts w:ascii="Arial" w:hAnsi="Arial" w:cs="Arial"/>
          <w:b/>
          <w:bCs/>
          <w:sz w:val="22"/>
          <w:szCs w:val="22"/>
        </w:rPr>
        <w:tab/>
        <w:t>USER ACCOUNT</w:t>
      </w:r>
    </w:p>
    <w:p w14:paraId="207BB8C0" w14:textId="41BD310B" w:rsidR="000F2F28" w:rsidRPr="00437A5C" w:rsidRDefault="00437A5C" w:rsidP="00437A5C">
      <w:pPr>
        <w:shd w:val="clear" w:color="auto" w:fill="FFFFFF"/>
        <w:spacing w:line="360" w:lineRule="auto"/>
        <w:ind w:left="720" w:hanging="720"/>
        <w:jc w:val="both"/>
        <w:textAlignment w:val="baseline"/>
        <w:rPr>
          <w:rFonts w:ascii="Arial" w:hAnsi="Arial" w:cs="Arial"/>
        </w:rPr>
      </w:pPr>
      <w:r w:rsidRPr="00437A5C">
        <w:rPr>
          <w:rFonts w:ascii="Arial" w:hAnsi="Arial" w:cs="Arial"/>
        </w:rPr>
        <w:t>7.1</w:t>
      </w:r>
      <w:r w:rsidRPr="00437A5C">
        <w:rPr>
          <w:rFonts w:ascii="Arial" w:hAnsi="Arial" w:cs="Arial"/>
        </w:rPr>
        <w:tab/>
      </w:r>
      <w:r w:rsidR="000F2F28" w:rsidRPr="00437A5C">
        <w:rPr>
          <w:rFonts w:ascii="Arial" w:hAnsi="Arial" w:cs="Arial"/>
        </w:rPr>
        <w:t xml:space="preserve">During registration, KBZPay and </w:t>
      </w:r>
      <w:r w:rsidR="006A560D">
        <w:rPr>
          <w:rFonts w:ascii="Arial" w:hAnsi="Arial" w:cs="Arial"/>
        </w:rPr>
        <w:t xml:space="preserve">8484Gas </w:t>
      </w:r>
      <w:r w:rsidR="000F2F28" w:rsidRPr="00437A5C">
        <w:rPr>
          <w:rFonts w:ascii="Arial" w:hAnsi="Arial" w:cs="Arial"/>
        </w:rPr>
        <w:t>will collect and process your personal information, including your name</w:t>
      </w:r>
      <w:r>
        <w:rPr>
          <w:rFonts w:ascii="Arial" w:hAnsi="Arial" w:cs="Arial"/>
        </w:rPr>
        <w:t xml:space="preserve"> </w:t>
      </w:r>
      <w:r w:rsidR="000F2F28" w:rsidRPr="00437A5C">
        <w:rPr>
          <w:rFonts w:ascii="Arial" w:hAnsi="Arial" w:cs="Arial"/>
        </w:rPr>
        <w:t>and mobile phone number. You must provide accurate, complete, and up-to-date information and agree to furnish any reasonable proof of identity upon request.</w:t>
      </w:r>
    </w:p>
    <w:p w14:paraId="206C5156" w14:textId="541140A8" w:rsidR="000F2F28" w:rsidRPr="00437A5C" w:rsidRDefault="00437A5C" w:rsidP="00437A5C">
      <w:pPr>
        <w:shd w:val="clear" w:color="auto" w:fill="FFFFFF"/>
        <w:spacing w:line="360" w:lineRule="auto"/>
        <w:ind w:left="720" w:hanging="720"/>
        <w:jc w:val="both"/>
        <w:textAlignment w:val="baseline"/>
        <w:rPr>
          <w:rFonts w:ascii="Arial" w:hAnsi="Arial" w:cs="Arial"/>
        </w:rPr>
      </w:pPr>
      <w:r>
        <w:rPr>
          <w:rFonts w:ascii="Arial" w:hAnsi="Arial" w:cs="Arial"/>
        </w:rPr>
        <w:t>7.2</w:t>
      </w:r>
      <w:r>
        <w:rPr>
          <w:rFonts w:ascii="Arial" w:hAnsi="Arial" w:cs="Arial"/>
        </w:rPr>
        <w:tab/>
      </w:r>
      <w:r w:rsidR="000F2F28" w:rsidRPr="00437A5C">
        <w:rPr>
          <w:rFonts w:ascii="Arial" w:hAnsi="Arial" w:cs="Arial"/>
        </w:rPr>
        <w:t xml:space="preserve">Your account is for your exclusive use. You represent and warrant that you will not authorize any third party to use your identity or account unless expressly permitted by KBZPay and </w:t>
      </w:r>
      <w:r w:rsidR="006A560D">
        <w:rPr>
          <w:rFonts w:ascii="Arial" w:hAnsi="Arial" w:cs="Arial"/>
        </w:rPr>
        <w:t xml:space="preserve">8484Gas </w:t>
      </w:r>
      <w:r w:rsidR="000F2F28" w:rsidRPr="00437A5C">
        <w:rPr>
          <w:rFonts w:ascii="Arial" w:hAnsi="Arial" w:cs="Arial"/>
        </w:rPr>
        <w:t>.</w:t>
      </w:r>
    </w:p>
    <w:p w14:paraId="7FF6673D" w14:textId="7B815866" w:rsidR="000F2F28" w:rsidRPr="00437A5C" w:rsidRDefault="00437A5C" w:rsidP="00437A5C">
      <w:pPr>
        <w:shd w:val="clear" w:color="auto" w:fill="FFFFFF"/>
        <w:spacing w:line="360" w:lineRule="auto"/>
        <w:jc w:val="both"/>
        <w:textAlignment w:val="baseline"/>
        <w:rPr>
          <w:rFonts w:ascii="Arial" w:hAnsi="Arial" w:cs="Arial"/>
        </w:rPr>
      </w:pPr>
      <w:r>
        <w:rPr>
          <w:rFonts w:ascii="Arial" w:hAnsi="Arial" w:cs="Arial"/>
        </w:rPr>
        <w:t>7.3</w:t>
      </w:r>
      <w:r>
        <w:rPr>
          <w:rFonts w:ascii="Arial" w:hAnsi="Arial" w:cs="Arial"/>
        </w:rPr>
        <w:tab/>
      </w:r>
      <w:r w:rsidR="000F2F28" w:rsidRPr="00437A5C">
        <w:rPr>
          <w:rFonts w:ascii="Arial" w:hAnsi="Arial" w:cs="Arial"/>
        </w:rPr>
        <w:t>You may not assign or transfer your account to anyone else.</w:t>
      </w:r>
    </w:p>
    <w:p w14:paraId="711BB7BA" w14:textId="485C992A" w:rsidR="000F2F28" w:rsidRPr="00437A5C" w:rsidRDefault="00437A5C" w:rsidP="00437A5C">
      <w:pPr>
        <w:shd w:val="clear" w:color="auto" w:fill="FFFFFF"/>
        <w:spacing w:line="360" w:lineRule="auto"/>
        <w:ind w:left="720" w:hanging="720"/>
        <w:jc w:val="both"/>
        <w:textAlignment w:val="baseline"/>
        <w:rPr>
          <w:rFonts w:ascii="Arial" w:hAnsi="Arial" w:cs="Arial"/>
        </w:rPr>
      </w:pPr>
      <w:r>
        <w:rPr>
          <w:rFonts w:ascii="Arial" w:hAnsi="Arial" w:cs="Arial"/>
        </w:rPr>
        <w:t>7.4</w:t>
      </w:r>
      <w:r>
        <w:rPr>
          <w:rFonts w:ascii="Arial" w:hAnsi="Arial" w:cs="Arial"/>
        </w:rPr>
        <w:tab/>
      </w:r>
      <w:r w:rsidR="000F2F28" w:rsidRPr="00437A5C">
        <w:rPr>
          <w:rFonts w:ascii="Arial" w:hAnsi="Arial" w:cs="Arial"/>
        </w:rPr>
        <w:t xml:space="preserve">You are responsible for maintaining the security and confidentiality of your account password and any identification provided to you. If your password is disclosed in any manner, leading to unauthorized use of your account or identity, any orders made from such unauthorized use will still be regarded as valid, and </w:t>
      </w:r>
      <w:r w:rsidR="006A560D">
        <w:rPr>
          <w:rFonts w:ascii="Arial" w:hAnsi="Arial" w:cs="Arial"/>
        </w:rPr>
        <w:t xml:space="preserve">8484Gas </w:t>
      </w:r>
      <w:r w:rsidR="000F2F28" w:rsidRPr="00437A5C">
        <w:rPr>
          <w:rFonts w:ascii="Arial" w:hAnsi="Arial" w:cs="Arial"/>
        </w:rPr>
        <w:t xml:space="preserve">will process those orders. You acknowledge that KBZPay and </w:t>
      </w:r>
      <w:r w:rsidR="006A560D">
        <w:rPr>
          <w:rFonts w:ascii="Arial" w:hAnsi="Arial" w:cs="Arial"/>
        </w:rPr>
        <w:t xml:space="preserve">8484Gas </w:t>
      </w:r>
      <w:r w:rsidR="006C29C3" w:rsidRPr="00437A5C">
        <w:rPr>
          <w:rFonts w:ascii="Arial" w:hAnsi="Arial" w:cs="Arial"/>
        </w:rPr>
        <w:t xml:space="preserve">are </w:t>
      </w:r>
      <w:r w:rsidR="000F2F28" w:rsidRPr="00437A5C">
        <w:rPr>
          <w:rFonts w:ascii="Arial" w:hAnsi="Arial" w:cs="Arial"/>
        </w:rPr>
        <w:t>not liable for any loss or damage resulting from the misuse of your account.</w:t>
      </w:r>
    </w:p>
    <w:p w14:paraId="4B492FB2" w14:textId="76684B84" w:rsidR="000F2F28" w:rsidRPr="00437A5C" w:rsidRDefault="00437A5C" w:rsidP="00437A5C">
      <w:pPr>
        <w:shd w:val="clear" w:color="auto" w:fill="FFFFFF"/>
        <w:spacing w:line="360" w:lineRule="auto"/>
        <w:ind w:left="720" w:hanging="720"/>
        <w:jc w:val="both"/>
        <w:textAlignment w:val="baseline"/>
        <w:rPr>
          <w:rFonts w:ascii="Arial" w:hAnsi="Arial" w:cs="Arial"/>
        </w:rPr>
      </w:pPr>
      <w:r>
        <w:rPr>
          <w:rFonts w:ascii="Arial" w:hAnsi="Arial" w:cs="Arial"/>
        </w:rPr>
        <w:t>7.5</w:t>
      </w:r>
      <w:r>
        <w:rPr>
          <w:rFonts w:ascii="Arial" w:hAnsi="Arial" w:cs="Arial"/>
        </w:rPr>
        <w:tab/>
      </w:r>
      <w:r w:rsidR="000F2F28" w:rsidRPr="00437A5C">
        <w:rPr>
          <w:rFonts w:ascii="Arial" w:hAnsi="Arial" w:cs="Arial"/>
        </w:rPr>
        <w:t>If you lose control over your account (for instance, if your account is hacked or your phone is stolen, you must promptly notify KBZPay so that we can temporarily block or inactivate your account as needed. Please be aware that you are responsible for all activity conducted through your account and may be held liable for any misuse, even if it is perpetrated by other.</w:t>
      </w:r>
    </w:p>
    <w:p w14:paraId="03540D10" w14:textId="1BD05268" w:rsidR="000F2F28" w:rsidRPr="00437A5C" w:rsidRDefault="00437A5C" w:rsidP="00437A5C">
      <w:pPr>
        <w:shd w:val="clear" w:color="auto" w:fill="FFFFFF"/>
        <w:spacing w:line="360" w:lineRule="auto"/>
        <w:ind w:left="720" w:hanging="720"/>
        <w:jc w:val="both"/>
        <w:textAlignment w:val="baseline"/>
        <w:rPr>
          <w:rFonts w:ascii="Arial" w:hAnsi="Arial" w:cs="Arial"/>
        </w:rPr>
      </w:pPr>
      <w:r>
        <w:rPr>
          <w:rFonts w:ascii="Arial" w:hAnsi="Arial" w:cs="Arial"/>
        </w:rPr>
        <w:t>7.6</w:t>
      </w:r>
      <w:r>
        <w:rPr>
          <w:rFonts w:ascii="Arial" w:hAnsi="Arial" w:cs="Arial"/>
        </w:rPr>
        <w:tab/>
      </w:r>
      <w:r w:rsidR="000F2F28" w:rsidRPr="00437A5C">
        <w:rPr>
          <w:rFonts w:ascii="Arial" w:hAnsi="Arial" w:cs="Arial"/>
        </w:rPr>
        <w:t xml:space="preserve">KBZPay and </w:t>
      </w:r>
      <w:r w:rsidR="006A560D">
        <w:rPr>
          <w:rFonts w:ascii="Arial" w:hAnsi="Arial" w:cs="Arial"/>
        </w:rPr>
        <w:t xml:space="preserve">8484Gas </w:t>
      </w:r>
      <w:r w:rsidR="000F2F28" w:rsidRPr="00437A5C">
        <w:rPr>
          <w:rFonts w:ascii="Arial" w:hAnsi="Arial" w:cs="Arial"/>
        </w:rPr>
        <w:t>reserve the right to temporarily block, delete, or inactivate a User's account at its sole discretion and without prior notice. The grounds for such actions may include, but are not limited to:</w:t>
      </w:r>
    </w:p>
    <w:p w14:paraId="4A85D18A" w14:textId="77777777" w:rsidR="000F2F28" w:rsidRPr="0063064D" w:rsidRDefault="000F2F28" w:rsidP="0063064D">
      <w:pPr>
        <w:numPr>
          <w:ilvl w:val="2"/>
          <w:numId w:val="15"/>
        </w:numPr>
        <w:shd w:val="clear" w:color="auto" w:fill="FFFFFF"/>
        <w:spacing w:line="360" w:lineRule="auto"/>
        <w:ind w:left="1080"/>
        <w:jc w:val="both"/>
        <w:textAlignment w:val="baseline"/>
        <w:rPr>
          <w:rFonts w:ascii="Arial" w:hAnsi="Arial" w:cs="Arial"/>
        </w:rPr>
      </w:pPr>
      <w:r w:rsidRPr="0063064D">
        <w:rPr>
          <w:rFonts w:ascii="Arial" w:hAnsi="Arial" w:cs="Arial"/>
        </w:rPr>
        <w:t>Breach of these Terms,</w:t>
      </w:r>
    </w:p>
    <w:p w14:paraId="0AC473DB" w14:textId="77777777" w:rsidR="000F2F28" w:rsidRPr="0063064D" w:rsidRDefault="000F2F28" w:rsidP="0063064D">
      <w:pPr>
        <w:numPr>
          <w:ilvl w:val="2"/>
          <w:numId w:val="15"/>
        </w:numPr>
        <w:shd w:val="clear" w:color="auto" w:fill="FFFFFF"/>
        <w:spacing w:line="360" w:lineRule="auto"/>
        <w:ind w:left="1080"/>
        <w:jc w:val="both"/>
        <w:textAlignment w:val="baseline"/>
        <w:rPr>
          <w:rFonts w:ascii="Arial" w:hAnsi="Arial" w:cs="Arial"/>
        </w:rPr>
      </w:pPr>
      <w:r w:rsidRPr="0063064D">
        <w:rPr>
          <w:rFonts w:ascii="Arial" w:hAnsi="Arial" w:cs="Arial"/>
        </w:rPr>
        <w:t>Prohibitions set forth by regulations,</w:t>
      </w:r>
    </w:p>
    <w:p w14:paraId="2D9D3F13" w14:textId="77777777" w:rsidR="000F2F28" w:rsidRPr="0063064D" w:rsidRDefault="000F2F28" w:rsidP="0063064D">
      <w:pPr>
        <w:numPr>
          <w:ilvl w:val="2"/>
          <w:numId w:val="15"/>
        </w:numPr>
        <w:shd w:val="clear" w:color="auto" w:fill="FFFFFF"/>
        <w:spacing w:line="360" w:lineRule="auto"/>
        <w:ind w:left="1080"/>
        <w:jc w:val="both"/>
        <w:textAlignment w:val="baseline"/>
        <w:rPr>
          <w:rFonts w:ascii="Arial" w:hAnsi="Arial" w:cs="Arial"/>
        </w:rPr>
      </w:pPr>
      <w:r w:rsidRPr="0063064D">
        <w:rPr>
          <w:rFonts w:ascii="Arial" w:hAnsi="Arial" w:cs="Arial"/>
        </w:rPr>
        <w:t>Fraud or theft, or indications or suspicions thereof,),</w:t>
      </w:r>
    </w:p>
    <w:p w14:paraId="04897D52" w14:textId="77777777" w:rsidR="000F2F28" w:rsidRPr="0063064D" w:rsidRDefault="000F2F28" w:rsidP="0063064D">
      <w:pPr>
        <w:numPr>
          <w:ilvl w:val="2"/>
          <w:numId w:val="15"/>
        </w:numPr>
        <w:shd w:val="clear" w:color="auto" w:fill="FFFFFF"/>
        <w:spacing w:line="360" w:lineRule="auto"/>
        <w:ind w:left="1080"/>
        <w:jc w:val="both"/>
        <w:textAlignment w:val="baseline"/>
        <w:rPr>
          <w:rFonts w:ascii="Arial" w:hAnsi="Arial" w:cs="Arial"/>
        </w:rPr>
      </w:pPr>
      <w:r w:rsidRPr="0063064D">
        <w:rPr>
          <w:rFonts w:ascii="Arial" w:hAnsi="Arial" w:cs="Arial"/>
        </w:rPr>
        <w:t>Suspicion of criminal activity,</w:t>
      </w:r>
    </w:p>
    <w:p w14:paraId="299955DB" w14:textId="77777777" w:rsidR="000F2F28" w:rsidRPr="0063064D" w:rsidRDefault="000F2F28" w:rsidP="0063064D">
      <w:pPr>
        <w:numPr>
          <w:ilvl w:val="2"/>
          <w:numId w:val="15"/>
        </w:numPr>
        <w:shd w:val="clear" w:color="auto" w:fill="FFFFFF"/>
        <w:spacing w:line="360" w:lineRule="auto"/>
        <w:ind w:left="1080"/>
        <w:jc w:val="both"/>
        <w:textAlignment w:val="baseline"/>
        <w:rPr>
          <w:rFonts w:ascii="Arial" w:hAnsi="Arial" w:cs="Arial"/>
        </w:rPr>
      </w:pPr>
      <w:r w:rsidRPr="0063064D">
        <w:rPr>
          <w:rFonts w:ascii="Arial" w:hAnsi="Arial" w:cs="Arial"/>
        </w:rPr>
        <w:lastRenderedPageBreak/>
        <w:t>Suspicious ordering practices,</w:t>
      </w:r>
    </w:p>
    <w:p w14:paraId="7A7F8CB2" w14:textId="77777777" w:rsidR="000F2F28" w:rsidRPr="0063064D" w:rsidRDefault="000F2F28" w:rsidP="0063064D">
      <w:pPr>
        <w:numPr>
          <w:ilvl w:val="2"/>
          <w:numId w:val="15"/>
        </w:numPr>
        <w:shd w:val="clear" w:color="auto" w:fill="FFFFFF"/>
        <w:spacing w:line="360" w:lineRule="auto"/>
        <w:ind w:left="1080"/>
        <w:jc w:val="both"/>
        <w:textAlignment w:val="baseline"/>
        <w:rPr>
          <w:rFonts w:ascii="Arial" w:hAnsi="Arial" w:cs="Arial"/>
        </w:rPr>
      </w:pPr>
      <w:r w:rsidRPr="0063064D">
        <w:rPr>
          <w:rFonts w:ascii="Arial" w:hAnsi="Arial" w:cs="Arial"/>
        </w:rPr>
        <w:t>Providing inaccurate, erroneous, or misleading information,</w:t>
      </w:r>
    </w:p>
    <w:p w14:paraId="0A457636" w14:textId="77777777" w:rsidR="000F2F28" w:rsidRPr="0063064D" w:rsidRDefault="000F2F28" w:rsidP="0063064D">
      <w:pPr>
        <w:numPr>
          <w:ilvl w:val="2"/>
          <w:numId w:val="15"/>
        </w:numPr>
        <w:shd w:val="clear" w:color="auto" w:fill="FFFFFF"/>
        <w:spacing w:line="360" w:lineRule="auto"/>
        <w:ind w:left="1080"/>
        <w:jc w:val="both"/>
        <w:textAlignment w:val="baseline"/>
        <w:rPr>
          <w:rFonts w:ascii="Arial" w:hAnsi="Arial" w:cs="Arial"/>
        </w:rPr>
      </w:pPr>
      <w:r w:rsidRPr="0063064D">
        <w:rPr>
          <w:rFonts w:ascii="Arial" w:hAnsi="Arial" w:cs="Arial"/>
        </w:rPr>
        <w:t>Inappropriate behavior, threats, or insults,</w:t>
      </w:r>
    </w:p>
    <w:p w14:paraId="25D4BEAD" w14:textId="77777777" w:rsidR="000F2F28" w:rsidRPr="0063064D" w:rsidRDefault="000F2F28" w:rsidP="0063064D">
      <w:pPr>
        <w:numPr>
          <w:ilvl w:val="2"/>
          <w:numId w:val="15"/>
        </w:numPr>
        <w:shd w:val="clear" w:color="auto" w:fill="FFFFFF"/>
        <w:spacing w:line="360" w:lineRule="auto"/>
        <w:ind w:left="1080"/>
        <w:jc w:val="both"/>
        <w:textAlignment w:val="baseline"/>
        <w:rPr>
          <w:rFonts w:ascii="Arial" w:hAnsi="Arial" w:cs="Arial"/>
        </w:rPr>
      </w:pPr>
      <w:r w:rsidRPr="0063064D">
        <w:rPr>
          <w:rFonts w:ascii="Arial" w:hAnsi="Arial" w:cs="Arial"/>
        </w:rPr>
        <w:t>Refusal to provide requested information,</w:t>
      </w:r>
    </w:p>
    <w:p w14:paraId="6DA3AA24" w14:textId="77777777" w:rsidR="000F2F28" w:rsidRPr="0063064D" w:rsidRDefault="000F2F28" w:rsidP="0063064D">
      <w:pPr>
        <w:numPr>
          <w:ilvl w:val="2"/>
          <w:numId w:val="15"/>
        </w:numPr>
        <w:shd w:val="clear" w:color="auto" w:fill="FFFFFF"/>
        <w:spacing w:line="360" w:lineRule="auto"/>
        <w:ind w:left="1080"/>
        <w:jc w:val="both"/>
        <w:textAlignment w:val="baseline"/>
        <w:rPr>
          <w:rFonts w:ascii="Arial" w:hAnsi="Arial" w:cs="Arial"/>
        </w:rPr>
      </w:pPr>
      <w:r w:rsidRPr="0063064D">
        <w:rPr>
          <w:rFonts w:ascii="Arial" w:hAnsi="Arial" w:cs="Arial"/>
        </w:rPr>
        <w:t>Practical impediments,</w:t>
      </w:r>
    </w:p>
    <w:p w14:paraId="3AC3293B" w14:textId="77777777" w:rsidR="000F2F28" w:rsidRPr="0063064D" w:rsidRDefault="000F2F28" w:rsidP="0063064D">
      <w:pPr>
        <w:numPr>
          <w:ilvl w:val="2"/>
          <w:numId w:val="15"/>
        </w:numPr>
        <w:shd w:val="clear" w:color="auto" w:fill="FFFFFF"/>
        <w:spacing w:line="360" w:lineRule="auto"/>
        <w:ind w:left="1080"/>
        <w:jc w:val="both"/>
        <w:textAlignment w:val="baseline"/>
        <w:rPr>
          <w:rFonts w:ascii="Arial" w:hAnsi="Arial" w:cs="Arial"/>
        </w:rPr>
      </w:pPr>
      <w:r w:rsidRPr="0063064D">
        <w:rPr>
          <w:rFonts w:ascii="Arial" w:hAnsi="Arial" w:cs="Arial"/>
        </w:rPr>
        <w:t>Communication difficulties or breakdowns, or</w:t>
      </w:r>
    </w:p>
    <w:p w14:paraId="6C11838A" w14:textId="51B7911C" w:rsidR="000F2F28" w:rsidRPr="0063064D" w:rsidRDefault="000F2F28" w:rsidP="0063064D">
      <w:pPr>
        <w:numPr>
          <w:ilvl w:val="2"/>
          <w:numId w:val="15"/>
        </w:numPr>
        <w:shd w:val="clear" w:color="auto" w:fill="FFFFFF"/>
        <w:spacing w:line="360" w:lineRule="auto"/>
        <w:ind w:left="1080"/>
        <w:jc w:val="both"/>
        <w:textAlignment w:val="baseline"/>
        <w:rPr>
          <w:rFonts w:ascii="Arial" w:hAnsi="Arial" w:cs="Arial"/>
        </w:rPr>
      </w:pPr>
      <w:r w:rsidRPr="0063064D">
        <w:rPr>
          <w:rFonts w:ascii="Arial" w:hAnsi="Arial" w:cs="Arial"/>
        </w:rPr>
        <w:t>Being listed on any “black lists” or “watch lists” by governments or international organizations.</w:t>
      </w:r>
    </w:p>
    <w:p w14:paraId="0A46CA06" w14:textId="77777777" w:rsidR="000F2F28" w:rsidRPr="0063064D" w:rsidRDefault="000F2F28" w:rsidP="0063064D">
      <w:pPr>
        <w:shd w:val="clear" w:color="auto" w:fill="FFFFFF"/>
        <w:spacing w:line="360" w:lineRule="auto"/>
        <w:ind w:left="1080" w:hanging="360"/>
        <w:jc w:val="both"/>
        <w:textAlignment w:val="baseline"/>
        <w:rPr>
          <w:rFonts w:ascii="Arial" w:hAnsi="Arial" w:cs="Arial"/>
        </w:rPr>
      </w:pPr>
    </w:p>
    <w:p w14:paraId="76F02D6E" w14:textId="2C31836A" w:rsidR="000F2F28" w:rsidRPr="00437A5C" w:rsidRDefault="00437A5C" w:rsidP="00437A5C">
      <w:pPr>
        <w:shd w:val="clear" w:color="auto" w:fill="FFFFFF"/>
        <w:spacing w:line="360" w:lineRule="auto"/>
        <w:ind w:left="360" w:hanging="360"/>
        <w:jc w:val="both"/>
        <w:textAlignment w:val="baseline"/>
        <w:rPr>
          <w:rFonts w:ascii="Arial" w:hAnsi="Arial" w:cs="Arial"/>
          <w:b/>
          <w:bCs/>
          <w:sz w:val="22"/>
          <w:szCs w:val="22"/>
        </w:rPr>
      </w:pPr>
      <w:r w:rsidRPr="00437A5C">
        <w:rPr>
          <w:rFonts w:ascii="Arial" w:hAnsi="Arial" w:cs="Arial"/>
          <w:b/>
          <w:bCs/>
          <w:sz w:val="22"/>
          <w:szCs w:val="22"/>
        </w:rPr>
        <w:t>8.</w:t>
      </w:r>
      <w:r w:rsidRPr="00437A5C">
        <w:rPr>
          <w:rFonts w:ascii="Arial" w:hAnsi="Arial" w:cs="Arial"/>
          <w:b/>
          <w:bCs/>
          <w:sz w:val="22"/>
          <w:szCs w:val="22"/>
        </w:rPr>
        <w:tab/>
      </w:r>
      <w:r w:rsidRPr="00437A5C">
        <w:rPr>
          <w:rFonts w:ascii="Arial" w:hAnsi="Arial" w:cs="Arial"/>
          <w:b/>
          <w:bCs/>
          <w:sz w:val="22"/>
          <w:szCs w:val="22"/>
        </w:rPr>
        <w:tab/>
      </w:r>
      <w:r w:rsidR="000F2F28" w:rsidRPr="00437A5C">
        <w:rPr>
          <w:rFonts w:ascii="Arial" w:hAnsi="Arial" w:cs="Arial"/>
          <w:b/>
          <w:bCs/>
          <w:sz w:val="22"/>
          <w:szCs w:val="22"/>
        </w:rPr>
        <w:t>PAYMENT DETAILS AND PROCEDURES</w:t>
      </w:r>
    </w:p>
    <w:p w14:paraId="2748A23C" w14:textId="5303B941" w:rsidR="00A6167B" w:rsidRPr="00437A5C" w:rsidRDefault="00437A5C" w:rsidP="00437A5C">
      <w:pPr>
        <w:shd w:val="clear" w:color="auto" w:fill="FFFFFF"/>
        <w:spacing w:line="360" w:lineRule="auto"/>
        <w:ind w:left="720" w:hanging="720"/>
        <w:jc w:val="both"/>
        <w:textAlignment w:val="baseline"/>
        <w:rPr>
          <w:rFonts w:ascii="Arial" w:hAnsi="Arial" w:cs="Arial"/>
        </w:rPr>
      </w:pPr>
      <w:r>
        <w:rPr>
          <w:rFonts w:ascii="Arial" w:hAnsi="Arial" w:cs="Arial"/>
        </w:rPr>
        <w:t>8.1</w:t>
      </w:r>
      <w:r>
        <w:rPr>
          <w:rFonts w:ascii="Arial" w:hAnsi="Arial" w:cs="Arial"/>
        </w:rPr>
        <w:tab/>
      </w:r>
      <w:r w:rsidR="000F2F28" w:rsidRPr="00437A5C">
        <w:rPr>
          <w:rFonts w:ascii="Arial" w:hAnsi="Arial" w:cs="Arial"/>
        </w:rPr>
        <w:t>Payments shall be made in the specified amount as indicated</w:t>
      </w:r>
      <w:r w:rsidR="005E2445" w:rsidRPr="00437A5C">
        <w:rPr>
          <w:rFonts w:ascii="Arial" w:hAnsi="Arial" w:cs="Arial"/>
        </w:rPr>
        <w:t xml:space="preserve"> by KBZPay only</w:t>
      </w:r>
      <w:r w:rsidR="009216E7" w:rsidRPr="00437A5C">
        <w:rPr>
          <w:rFonts w:ascii="Arial" w:hAnsi="Arial" w:cs="Arial"/>
          <w:cs/>
          <w:lang w:bidi="my-MM"/>
        </w:rPr>
        <w:t xml:space="preserve"> </w:t>
      </w:r>
      <w:r w:rsidR="009216E7" w:rsidRPr="00437A5C">
        <w:rPr>
          <w:rFonts w:ascii="Arial" w:hAnsi="Arial" w:cs="Arial"/>
          <w:lang w:bidi="my-MM"/>
        </w:rPr>
        <w:t>through KBZPay</w:t>
      </w:r>
      <w:r w:rsidR="00BA5DBC">
        <w:rPr>
          <w:rFonts w:ascii="Arial" w:hAnsi="Arial" w:cs="Arial"/>
          <w:lang w:bidi="my-MM"/>
        </w:rPr>
        <w:t>.</w:t>
      </w:r>
    </w:p>
    <w:p w14:paraId="4106751C" w14:textId="401C0857" w:rsidR="00A6167B" w:rsidRPr="00437A5C" w:rsidRDefault="00437A5C" w:rsidP="00437A5C">
      <w:pPr>
        <w:shd w:val="clear" w:color="auto" w:fill="FFFFFF"/>
        <w:spacing w:line="360" w:lineRule="auto"/>
        <w:ind w:left="720" w:hanging="720"/>
        <w:jc w:val="both"/>
        <w:textAlignment w:val="baseline"/>
        <w:rPr>
          <w:rFonts w:ascii="Arial" w:hAnsi="Arial" w:cs="Arial"/>
        </w:rPr>
      </w:pPr>
      <w:r>
        <w:rPr>
          <w:rFonts w:ascii="Arial" w:hAnsi="Arial" w:cs="Arial"/>
        </w:rPr>
        <w:t>8.</w:t>
      </w:r>
      <w:r w:rsidR="00BA5DBC">
        <w:rPr>
          <w:rFonts w:ascii="Arial" w:hAnsi="Arial" w:cs="Arial"/>
        </w:rPr>
        <w:t>2</w:t>
      </w:r>
      <w:r>
        <w:rPr>
          <w:rFonts w:ascii="Arial" w:hAnsi="Arial" w:cs="Arial"/>
        </w:rPr>
        <w:tab/>
      </w:r>
      <w:r w:rsidR="000F2F28" w:rsidRPr="00437A5C">
        <w:rPr>
          <w:rFonts w:ascii="Arial" w:hAnsi="Arial" w:cs="Arial"/>
        </w:rPr>
        <w:t xml:space="preserve">All reservations must be accompanied by payment within the specified time limit. Failure to make the required payment may result in </w:t>
      </w:r>
      <w:r w:rsidR="005E2445" w:rsidRPr="00437A5C">
        <w:rPr>
          <w:rFonts w:ascii="Arial" w:hAnsi="Arial" w:cs="Arial"/>
        </w:rPr>
        <w:t>KBZPay</w:t>
      </w:r>
      <w:r w:rsidR="000F2F28" w:rsidRPr="00437A5C">
        <w:rPr>
          <w:rFonts w:ascii="Arial" w:hAnsi="Arial" w:cs="Arial"/>
        </w:rPr>
        <w:t xml:space="preserve"> exercising its right to cancel all associated reservations.</w:t>
      </w:r>
    </w:p>
    <w:p w14:paraId="7D9D157B" w14:textId="77777777" w:rsidR="003818EB" w:rsidRPr="0063064D" w:rsidRDefault="003818EB" w:rsidP="0063064D">
      <w:pPr>
        <w:pStyle w:val="ListParagraph"/>
        <w:shd w:val="clear" w:color="auto" w:fill="FFFFFF"/>
        <w:spacing w:after="0" w:line="360" w:lineRule="auto"/>
        <w:ind w:left="1080"/>
        <w:jc w:val="both"/>
        <w:textAlignment w:val="baseline"/>
        <w:rPr>
          <w:rFonts w:ascii="Arial" w:hAnsi="Arial" w:cs="Arial"/>
          <w:sz w:val="20"/>
          <w:szCs w:val="20"/>
        </w:rPr>
      </w:pPr>
    </w:p>
    <w:p w14:paraId="0A8FB273" w14:textId="272DBE96" w:rsidR="00B57C43" w:rsidRPr="00437A5C" w:rsidRDefault="00437A5C" w:rsidP="00437A5C">
      <w:pPr>
        <w:shd w:val="clear" w:color="auto" w:fill="FFFFFF"/>
        <w:spacing w:line="360" w:lineRule="auto"/>
        <w:ind w:left="360" w:hanging="360"/>
        <w:jc w:val="both"/>
        <w:textAlignment w:val="baseline"/>
        <w:rPr>
          <w:rFonts w:ascii="Arial" w:hAnsi="Arial" w:cs="Arial"/>
          <w:b/>
          <w:bCs/>
        </w:rPr>
      </w:pPr>
      <w:r w:rsidRPr="00437A5C">
        <w:rPr>
          <w:rFonts w:ascii="Arial" w:hAnsi="Arial" w:cs="Arial"/>
          <w:b/>
          <w:bCs/>
          <w:sz w:val="22"/>
          <w:szCs w:val="22"/>
        </w:rPr>
        <w:t>9.</w:t>
      </w:r>
      <w:r w:rsidRPr="00437A5C">
        <w:rPr>
          <w:rFonts w:ascii="Arial" w:hAnsi="Arial" w:cs="Arial"/>
          <w:b/>
          <w:bCs/>
          <w:sz w:val="22"/>
          <w:szCs w:val="22"/>
        </w:rPr>
        <w:tab/>
      </w:r>
      <w:r w:rsidRPr="00437A5C">
        <w:rPr>
          <w:rFonts w:ascii="Arial" w:hAnsi="Arial" w:cs="Arial"/>
          <w:b/>
          <w:bCs/>
          <w:sz w:val="22"/>
          <w:szCs w:val="22"/>
        </w:rPr>
        <w:tab/>
      </w:r>
      <w:r w:rsidR="00B57C43" w:rsidRPr="00437A5C">
        <w:rPr>
          <w:rFonts w:ascii="Arial" w:hAnsi="Arial" w:cs="Arial"/>
          <w:b/>
          <w:bCs/>
          <w:sz w:val="22"/>
          <w:szCs w:val="22"/>
        </w:rPr>
        <w:t>RIGHTS AND OBLIGATIONS</w:t>
      </w:r>
    </w:p>
    <w:p w14:paraId="351CB657" w14:textId="5E4CE5F6" w:rsidR="00437A5C" w:rsidRPr="00C91726" w:rsidRDefault="006A560D" w:rsidP="00437A5C">
      <w:pPr>
        <w:pStyle w:val="ListParagraph"/>
        <w:numPr>
          <w:ilvl w:val="0"/>
          <w:numId w:val="23"/>
        </w:numPr>
        <w:shd w:val="clear" w:color="auto" w:fill="FFFFFF"/>
        <w:spacing w:line="360" w:lineRule="auto"/>
        <w:ind w:hanging="720"/>
        <w:jc w:val="both"/>
        <w:textAlignment w:val="baseline"/>
        <w:rPr>
          <w:rFonts w:ascii="Arial" w:hAnsi="Arial" w:cs="Arial"/>
          <w:sz w:val="20"/>
          <w:szCs w:val="20"/>
        </w:rPr>
      </w:pPr>
      <w:r>
        <w:rPr>
          <w:rFonts w:ascii="Arial" w:hAnsi="Arial" w:cs="Arial"/>
          <w:sz w:val="20"/>
          <w:szCs w:val="20"/>
        </w:rPr>
        <w:t xml:space="preserve">8484Gas </w:t>
      </w:r>
      <w:r w:rsidR="00B57C43" w:rsidRPr="00C91726">
        <w:rPr>
          <w:rFonts w:ascii="Arial" w:hAnsi="Arial" w:cs="Arial"/>
          <w:sz w:val="20"/>
          <w:szCs w:val="20"/>
        </w:rPr>
        <w:t xml:space="preserve">hereby grants the </w:t>
      </w:r>
      <w:r w:rsidR="00F71E0E" w:rsidRPr="00C91726">
        <w:rPr>
          <w:rFonts w:ascii="Arial" w:hAnsi="Arial" w:cs="Arial"/>
          <w:sz w:val="20"/>
          <w:szCs w:val="20"/>
          <w:lang w:bidi="my-MM"/>
        </w:rPr>
        <w:t>U</w:t>
      </w:r>
      <w:r w:rsidR="00B57C43" w:rsidRPr="00C91726">
        <w:rPr>
          <w:rFonts w:ascii="Arial" w:hAnsi="Arial" w:cs="Arial"/>
          <w:sz w:val="20"/>
          <w:szCs w:val="20"/>
        </w:rPr>
        <w:t xml:space="preserve">ser certain limited rights (constituting a “Limited License”) to access and use the </w:t>
      </w:r>
      <w:r>
        <w:rPr>
          <w:rFonts w:ascii="Arial" w:hAnsi="Arial" w:cs="Arial"/>
          <w:sz w:val="20"/>
          <w:szCs w:val="20"/>
        </w:rPr>
        <w:t xml:space="preserve">8484Gas </w:t>
      </w:r>
      <w:r w:rsidR="007544E7" w:rsidRPr="00C91726">
        <w:rPr>
          <w:rFonts w:ascii="Arial" w:hAnsi="Arial" w:cs="Arial"/>
          <w:sz w:val="20"/>
          <w:szCs w:val="20"/>
        </w:rPr>
        <w:t>(Mini App)</w:t>
      </w:r>
      <w:r w:rsidR="00B57C43" w:rsidRPr="00C91726">
        <w:rPr>
          <w:rFonts w:ascii="Arial" w:hAnsi="Arial" w:cs="Arial"/>
          <w:sz w:val="20"/>
          <w:szCs w:val="20"/>
        </w:rPr>
        <w:t xml:space="preserve"> to the extent expressly permitted by these Terms. This Limited License is non-transferable and non-assignable. In connection with this Limited License, no other rights or licenses concerning the use of the </w:t>
      </w:r>
      <w:r>
        <w:rPr>
          <w:rFonts w:ascii="Arial" w:hAnsi="Arial" w:cs="Arial"/>
          <w:sz w:val="20"/>
          <w:szCs w:val="20"/>
        </w:rPr>
        <w:t xml:space="preserve">8484Gas </w:t>
      </w:r>
      <w:r w:rsidR="00F71E0E" w:rsidRPr="00C91726">
        <w:rPr>
          <w:rFonts w:ascii="Arial" w:hAnsi="Arial" w:cs="Arial"/>
          <w:sz w:val="20"/>
          <w:szCs w:val="20"/>
        </w:rPr>
        <w:t>(Mini App)</w:t>
      </w:r>
      <w:r w:rsidR="00B57C43" w:rsidRPr="00C91726">
        <w:rPr>
          <w:rFonts w:ascii="Arial" w:hAnsi="Arial" w:cs="Arial"/>
          <w:sz w:val="20"/>
          <w:szCs w:val="20"/>
        </w:rPr>
        <w:t xml:space="preserve"> are granted; all rights not expressly granted herein remain the exclusive property of </w:t>
      </w:r>
      <w:r>
        <w:rPr>
          <w:rFonts w:ascii="Arial" w:hAnsi="Arial" w:cs="Arial"/>
          <w:sz w:val="20"/>
          <w:szCs w:val="20"/>
        </w:rPr>
        <w:t xml:space="preserve">8484Gas </w:t>
      </w:r>
      <w:r w:rsidR="00B57C43" w:rsidRPr="00C91726">
        <w:rPr>
          <w:rFonts w:ascii="Arial" w:hAnsi="Arial" w:cs="Arial"/>
          <w:sz w:val="20"/>
          <w:szCs w:val="20"/>
        </w:rPr>
        <w:t xml:space="preserve">or other third-party owners of such rights. The content available on the </w:t>
      </w:r>
      <w:r>
        <w:rPr>
          <w:rFonts w:ascii="Arial" w:hAnsi="Arial" w:cs="Arial"/>
          <w:sz w:val="20"/>
          <w:szCs w:val="20"/>
        </w:rPr>
        <w:t xml:space="preserve">8484Gas </w:t>
      </w:r>
      <w:r w:rsidR="00F71E0E" w:rsidRPr="00C91726">
        <w:rPr>
          <w:rFonts w:ascii="Arial" w:hAnsi="Arial" w:cs="Arial"/>
          <w:sz w:val="20"/>
          <w:szCs w:val="20"/>
        </w:rPr>
        <w:t>(Mini App)</w:t>
      </w:r>
      <w:r w:rsidR="00B57C43" w:rsidRPr="00C91726">
        <w:rPr>
          <w:rFonts w:ascii="Arial" w:hAnsi="Arial" w:cs="Arial"/>
          <w:sz w:val="20"/>
          <w:szCs w:val="20"/>
        </w:rPr>
        <w:t xml:space="preserve">, including the software infrastructure used to provide such content, is wholly owned by </w:t>
      </w:r>
      <w:r>
        <w:rPr>
          <w:rFonts w:ascii="Arial" w:hAnsi="Arial" w:cs="Arial"/>
          <w:sz w:val="20"/>
          <w:szCs w:val="20"/>
        </w:rPr>
        <w:t xml:space="preserve">8484Gas </w:t>
      </w:r>
      <w:r w:rsidR="00B57C43" w:rsidRPr="00C91726">
        <w:rPr>
          <w:rFonts w:ascii="Arial" w:hAnsi="Arial" w:cs="Arial"/>
          <w:sz w:val="20"/>
          <w:szCs w:val="20"/>
        </w:rPr>
        <w:t xml:space="preserve">or its suppliers and service providers, including, but not limited to, its Vendors (as applicable). You may use the </w:t>
      </w:r>
      <w:r>
        <w:rPr>
          <w:rFonts w:ascii="Arial" w:hAnsi="Arial" w:cs="Arial"/>
          <w:sz w:val="20"/>
          <w:szCs w:val="20"/>
        </w:rPr>
        <w:t xml:space="preserve">8484Gas </w:t>
      </w:r>
      <w:r w:rsidR="00F71E0E" w:rsidRPr="00C91726">
        <w:rPr>
          <w:rFonts w:ascii="Arial" w:hAnsi="Arial" w:cs="Arial"/>
          <w:sz w:val="20"/>
          <w:szCs w:val="20"/>
        </w:rPr>
        <w:t xml:space="preserve">(Mini App) </w:t>
      </w:r>
      <w:r w:rsidR="00B57C43" w:rsidRPr="00C91726">
        <w:rPr>
          <w:rFonts w:ascii="Arial" w:hAnsi="Arial" w:cs="Arial"/>
          <w:sz w:val="20"/>
          <w:szCs w:val="20"/>
        </w:rPr>
        <w:t>to place orders, and you guarantee that you will not submit false reservation requests. You also declare that the payment information you provide is accurate, and you guarantee that you will provide a valid email address, mailing address, and other relevant contact information.</w:t>
      </w:r>
    </w:p>
    <w:p w14:paraId="6ACE0FE3" w14:textId="7EA941B2" w:rsidR="00437A5C" w:rsidRPr="00C91726" w:rsidRDefault="00B57C43" w:rsidP="00437A5C">
      <w:pPr>
        <w:pStyle w:val="ListParagraph"/>
        <w:numPr>
          <w:ilvl w:val="0"/>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In relation to the Terms of Use of the </w:t>
      </w:r>
      <w:r w:rsidR="006A560D">
        <w:rPr>
          <w:rFonts w:ascii="Arial" w:hAnsi="Arial" w:cs="Arial"/>
          <w:sz w:val="20"/>
          <w:szCs w:val="20"/>
        </w:rPr>
        <w:t xml:space="preserve">8484Gas </w:t>
      </w:r>
      <w:r w:rsidR="00F71E0E" w:rsidRPr="00C91726">
        <w:rPr>
          <w:rFonts w:ascii="Arial" w:hAnsi="Arial" w:cs="Arial"/>
          <w:sz w:val="20"/>
          <w:szCs w:val="20"/>
        </w:rPr>
        <w:t>(Mini App)</w:t>
      </w:r>
      <w:r w:rsidRPr="00C91726">
        <w:rPr>
          <w:rFonts w:ascii="Arial" w:hAnsi="Arial" w:cs="Arial"/>
          <w:sz w:val="20"/>
          <w:szCs w:val="20"/>
        </w:rPr>
        <w:t xml:space="preserve">, you agree not to use the </w:t>
      </w:r>
      <w:r w:rsidR="006A560D">
        <w:rPr>
          <w:rFonts w:ascii="Arial" w:hAnsi="Arial" w:cs="Arial"/>
          <w:sz w:val="20"/>
          <w:szCs w:val="20"/>
        </w:rPr>
        <w:t xml:space="preserve">8484Gas </w:t>
      </w:r>
      <w:r w:rsidR="00F71E0E" w:rsidRPr="00C91726">
        <w:rPr>
          <w:rFonts w:ascii="Arial" w:hAnsi="Arial" w:cs="Arial"/>
          <w:sz w:val="20"/>
          <w:szCs w:val="20"/>
        </w:rPr>
        <w:t xml:space="preserve">(Mini App) </w:t>
      </w:r>
      <w:r w:rsidRPr="00C91726">
        <w:rPr>
          <w:rFonts w:ascii="Arial" w:hAnsi="Arial" w:cs="Arial"/>
          <w:sz w:val="20"/>
          <w:szCs w:val="20"/>
        </w:rPr>
        <w:t>or the Content for commercial purposes or for any use other than personal use, or for unlawful purposes as prohibited by law, nor engage in any actions that violate these Terms. Without the prior written consent of</w:t>
      </w:r>
      <w:r w:rsidR="005B1457" w:rsidRPr="00C91726">
        <w:rPr>
          <w:rFonts w:ascii="Arial" w:hAnsi="Arial" w:cs="Arial"/>
          <w:sz w:val="20"/>
          <w:szCs w:val="20"/>
        </w:rPr>
        <w:t xml:space="preserve"> KBZPay and</w:t>
      </w:r>
      <w:r w:rsidRPr="00C91726">
        <w:rPr>
          <w:rFonts w:ascii="Arial" w:hAnsi="Arial" w:cs="Arial"/>
          <w:sz w:val="20"/>
          <w:szCs w:val="20"/>
        </w:rPr>
        <w:t xml:space="preserve"> </w:t>
      </w:r>
      <w:r w:rsidR="006A560D">
        <w:rPr>
          <w:rFonts w:ascii="Arial" w:hAnsi="Arial" w:cs="Arial"/>
          <w:sz w:val="20"/>
          <w:szCs w:val="20"/>
        </w:rPr>
        <w:t xml:space="preserve">8484Gas </w:t>
      </w:r>
      <w:r w:rsidRPr="00C91726">
        <w:rPr>
          <w:rFonts w:ascii="Arial" w:hAnsi="Arial" w:cs="Arial"/>
          <w:sz w:val="20"/>
          <w:szCs w:val="20"/>
        </w:rPr>
        <w:t xml:space="preserve">, you agree not to modify, copy, distribute, transmit, display, perform, reproduce, publish, license, create derivative works from, transfer, sell, or re-sell any information, software, products, or services obtained in connection with the </w:t>
      </w:r>
      <w:r w:rsidR="006A560D">
        <w:rPr>
          <w:rFonts w:ascii="Arial" w:hAnsi="Arial" w:cs="Arial"/>
          <w:sz w:val="20"/>
          <w:szCs w:val="20"/>
        </w:rPr>
        <w:t xml:space="preserve">8484Gas </w:t>
      </w:r>
      <w:r w:rsidR="00F71E0E" w:rsidRPr="00C91726">
        <w:rPr>
          <w:rFonts w:ascii="Arial" w:hAnsi="Arial" w:cs="Arial"/>
          <w:sz w:val="20"/>
          <w:szCs w:val="20"/>
        </w:rPr>
        <w:t>(Mini App)</w:t>
      </w:r>
      <w:r w:rsidRPr="00C91726">
        <w:rPr>
          <w:rFonts w:ascii="Arial" w:hAnsi="Arial" w:cs="Arial"/>
          <w:sz w:val="20"/>
          <w:szCs w:val="20"/>
        </w:rPr>
        <w:t xml:space="preserve">. Furthermore, you agree not to: </w:t>
      </w:r>
    </w:p>
    <w:p w14:paraId="6001E1C3" w14:textId="77777777" w:rsidR="007E4205" w:rsidRPr="00C91726" w:rsidRDefault="007E4205" w:rsidP="007E4205">
      <w:pPr>
        <w:pStyle w:val="ListParagraph"/>
        <w:numPr>
          <w:ilvl w:val="0"/>
          <w:numId w:val="23"/>
        </w:numPr>
        <w:shd w:val="clear" w:color="auto" w:fill="FFFFFF"/>
        <w:spacing w:line="360" w:lineRule="auto"/>
        <w:jc w:val="both"/>
        <w:textAlignment w:val="baseline"/>
        <w:rPr>
          <w:rFonts w:ascii="Arial" w:hAnsi="Arial" w:cs="Arial"/>
          <w:vanish/>
          <w:sz w:val="20"/>
          <w:szCs w:val="20"/>
        </w:rPr>
      </w:pPr>
    </w:p>
    <w:p w14:paraId="602D0448" w14:textId="77777777" w:rsidR="007E4205" w:rsidRPr="00C91726" w:rsidRDefault="007E4205" w:rsidP="007E4205">
      <w:pPr>
        <w:pStyle w:val="ListParagraph"/>
        <w:numPr>
          <w:ilvl w:val="0"/>
          <w:numId w:val="23"/>
        </w:numPr>
        <w:shd w:val="clear" w:color="auto" w:fill="FFFFFF"/>
        <w:spacing w:line="360" w:lineRule="auto"/>
        <w:jc w:val="both"/>
        <w:textAlignment w:val="baseline"/>
        <w:rPr>
          <w:rFonts w:ascii="Arial" w:hAnsi="Arial" w:cs="Arial"/>
          <w:vanish/>
          <w:sz w:val="20"/>
          <w:szCs w:val="20"/>
        </w:rPr>
      </w:pPr>
    </w:p>
    <w:p w14:paraId="31023AE7" w14:textId="77777777" w:rsidR="007E4205" w:rsidRPr="00C91726" w:rsidRDefault="007E4205" w:rsidP="007E4205">
      <w:pPr>
        <w:pStyle w:val="ListParagraph"/>
        <w:numPr>
          <w:ilvl w:val="0"/>
          <w:numId w:val="23"/>
        </w:numPr>
        <w:shd w:val="clear" w:color="auto" w:fill="FFFFFF"/>
        <w:spacing w:line="360" w:lineRule="auto"/>
        <w:jc w:val="both"/>
        <w:textAlignment w:val="baseline"/>
        <w:rPr>
          <w:rFonts w:ascii="Arial" w:hAnsi="Arial" w:cs="Arial"/>
          <w:vanish/>
          <w:sz w:val="20"/>
          <w:szCs w:val="20"/>
        </w:rPr>
      </w:pPr>
    </w:p>
    <w:p w14:paraId="6CAC48C2" w14:textId="77777777" w:rsidR="007E4205" w:rsidRPr="00C91726" w:rsidRDefault="007E4205" w:rsidP="007E4205">
      <w:pPr>
        <w:pStyle w:val="ListParagraph"/>
        <w:numPr>
          <w:ilvl w:val="0"/>
          <w:numId w:val="23"/>
        </w:numPr>
        <w:shd w:val="clear" w:color="auto" w:fill="FFFFFF"/>
        <w:spacing w:line="360" w:lineRule="auto"/>
        <w:jc w:val="both"/>
        <w:textAlignment w:val="baseline"/>
        <w:rPr>
          <w:rFonts w:ascii="Arial" w:hAnsi="Arial" w:cs="Arial"/>
          <w:vanish/>
          <w:sz w:val="20"/>
          <w:szCs w:val="20"/>
        </w:rPr>
      </w:pPr>
    </w:p>
    <w:p w14:paraId="729C6CFF" w14:textId="77777777" w:rsidR="007E4205" w:rsidRPr="00C91726" w:rsidRDefault="007E4205" w:rsidP="007E4205">
      <w:pPr>
        <w:pStyle w:val="ListParagraph"/>
        <w:numPr>
          <w:ilvl w:val="0"/>
          <w:numId w:val="23"/>
        </w:numPr>
        <w:shd w:val="clear" w:color="auto" w:fill="FFFFFF"/>
        <w:spacing w:line="360" w:lineRule="auto"/>
        <w:jc w:val="both"/>
        <w:textAlignment w:val="baseline"/>
        <w:rPr>
          <w:rFonts w:ascii="Arial" w:hAnsi="Arial" w:cs="Arial"/>
          <w:vanish/>
          <w:sz w:val="20"/>
          <w:szCs w:val="20"/>
        </w:rPr>
      </w:pPr>
    </w:p>
    <w:p w14:paraId="1FA6BE7A" w14:textId="77777777" w:rsidR="007E4205" w:rsidRPr="00C91726" w:rsidRDefault="007E4205" w:rsidP="007E4205">
      <w:pPr>
        <w:pStyle w:val="ListParagraph"/>
        <w:numPr>
          <w:ilvl w:val="0"/>
          <w:numId w:val="23"/>
        </w:numPr>
        <w:shd w:val="clear" w:color="auto" w:fill="FFFFFF"/>
        <w:spacing w:line="360" w:lineRule="auto"/>
        <w:jc w:val="both"/>
        <w:textAlignment w:val="baseline"/>
        <w:rPr>
          <w:rFonts w:ascii="Arial" w:hAnsi="Arial" w:cs="Arial"/>
          <w:vanish/>
          <w:sz w:val="20"/>
          <w:szCs w:val="20"/>
        </w:rPr>
      </w:pPr>
    </w:p>
    <w:p w14:paraId="48DF12BE" w14:textId="77777777" w:rsidR="007E4205" w:rsidRPr="00C91726" w:rsidRDefault="007E4205" w:rsidP="007E4205">
      <w:pPr>
        <w:pStyle w:val="ListParagraph"/>
        <w:numPr>
          <w:ilvl w:val="0"/>
          <w:numId w:val="23"/>
        </w:numPr>
        <w:shd w:val="clear" w:color="auto" w:fill="FFFFFF"/>
        <w:spacing w:line="360" w:lineRule="auto"/>
        <w:jc w:val="both"/>
        <w:textAlignment w:val="baseline"/>
        <w:rPr>
          <w:rFonts w:ascii="Arial" w:hAnsi="Arial" w:cs="Arial"/>
          <w:vanish/>
          <w:sz w:val="20"/>
          <w:szCs w:val="20"/>
        </w:rPr>
      </w:pPr>
    </w:p>
    <w:p w14:paraId="67A2AC52" w14:textId="4079D892"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use this </w:t>
      </w:r>
      <w:r w:rsidR="006A560D">
        <w:rPr>
          <w:rFonts w:ascii="Arial" w:hAnsi="Arial" w:cs="Arial"/>
          <w:sz w:val="20"/>
          <w:szCs w:val="20"/>
        </w:rPr>
        <w:t xml:space="preserve">8484Gas </w:t>
      </w:r>
      <w:r w:rsidR="00814059" w:rsidRPr="00C91726">
        <w:rPr>
          <w:rFonts w:ascii="Arial" w:hAnsi="Arial" w:cs="Arial"/>
          <w:sz w:val="20"/>
          <w:szCs w:val="20"/>
        </w:rPr>
        <w:t xml:space="preserve">(Mini App) </w:t>
      </w:r>
      <w:r w:rsidRPr="00C91726">
        <w:rPr>
          <w:rFonts w:ascii="Arial" w:hAnsi="Arial" w:cs="Arial"/>
          <w:sz w:val="20"/>
          <w:szCs w:val="20"/>
        </w:rPr>
        <w:t xml:space="preserve">or the Content for commercial purposes without obtaining prior permission from </w:t>
      </w:r>
      <w:r w:rsidR="006A560D">
        <w:rPr>
          <w:rFonts w:ascii="Arial" w:hAnsi="Arial" w:cs="Arial"/>
          <w:sz w:val="20"/>
          <w:szCs w:val="20"/>
        </w:rPr>
        <w:t xml:space="preserve">8484Gas </w:t>
      </w:r>
      <w:r w:rsidRPr="00C91726">
        <w:rPr>
          <w:rFonts w:ascii="Arial" w:hAnsi="Arial" w:cs="Arial"/>
          <w:sz w:val="20"/>
          <w:szCs w:val="20"/>
        </w:rPr>
        <w:t>;</w:t>
      </w:r>
    </w:p>
    <w:p w14:paraId="7E3E9749" w14:textId="57CA7318"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access, monitor or copy any Content on the </w:t>
      </w:r>
      <w:r w:rsidR="006A560D">
        <w:rPr>
          <w:rFonts w:ascii="Arial" w:hAnsi="Arial" w:cs="Arial"/>
          <w:sz w:val="20"/>
          <w:szCs w:val="20"/>
        </w:rPr>
        <w:t xml:space="preserve">8484Gas </w:t>
      </w:r>
      <w:r w:rsidR="00814059" w:rsidRPr="00C91726">
        <w:rPr>
          <w:rFonts w:ascii="Arial" w:hAnsi="Arial" w:cs="Arial"/>
          <w:sz w:val="20"/>
          <w:szCs w:val="20"/>
        </w:rPr>
        <w:t xml:space="preserve">(Mini App) </w:t>
      </w:r>
      <w:r w:rsidRPr="00C91726">
        <w:rPr>
          <w:rFonts w:ascii="Arial" w:hAnsi="Arial" w:cs="Arial"/>
          <w:sz w:val="20"/>
          <w:szCs w:val="20"/>
        </w:rPr>
        <w:t xml:space="preserve">using any technology, software, or any program either manually or automatically for any purpose without obtaining prior written permission from </w:t>
      </w:r>
      <w:r w:rsidR="006A560D">
        <w:rPr>
          <w:rFonts w:ascii="Arial" w:hAnsi="Arial" w:cs="Arial"/>
          <w:sz w:val="20"/>
          <w:szCs w:val="20"/>
        </w:rPr>
        <w:t xml:space="preserve">8484Gas </w:t>
      </w:r>
      <w:r w:rsidRPr="00C91726">
        <w:rPr>
          <w:rFonts w:ascii="Arial" w:hAnsi="Arial" w:cs="Arial"/>
          <w:sz w:val="20"/>
          <w:szCs w:val="20"/>
        </w:rPr>
        <w:t>;</w:t>
      </w:r>
    </w:p>
    <w:p w14:paraId="1A1891C1" w14:textId="287C2C09"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engage in any activity that imposes or could impose, an unreasonable burden on </w:t>
      </w:r>
      <w:r w:rsidR="00814059" w:rsidRPr="00C91726">
        <w:rPr>
          <w:rFonts w:ascii="Arial" w:hAnsi="Arial" w:cs="Arial"/>
          <w:sz w:val="20"/>
          <w:szCs w:val="20"/>
        </w:rPr>
        <w:t>the</w:t>
      </w:r>
      <w:r w:rsidRPr="00C91726">
        <w:rPr>
          <w:rFonts w:ascii="Arial" w:hAnsi="Arial" w:cs="Arial"/>
          <w:sz w:val="20"/>
          <w:szCs w:val="20"/>
        </w:rPr>
        <w:t xml:space="preserve"> </w:t>
      </w:r>
      <w:r w:rsidR="006A560D">
        <w:rPr>
          <w:rFonts w:ascii="Arial" w:hAnsi="Arial" w:cs="Arial"/>
          <w:sz w:val="20"/>
          <w:szCs w:val="20"/>
        </w:rPr>
        <w:t xml:space="preserve">8484Gas </w:t>
      </w:r>
      <w:r w:rsidR="00814059" w:rsidRPr="00C91726">
        <w:rPr>
          <w:rFonts w:ascii="Arial" w:hAnsi="Arial" w:cs="Arial"/>
          <w:sz w:val="20"/>
          <w:szCs w:val="20"/>
        </w:rPr>
        <w:t xml:space="preserve">(Mini App) </w:t>
      </w:r>
      <w:r w:rsidRPr="00C91726">
        <w:rPr>
          <w:rFonts w:ascii="Arial" w:hAnsi="Arial" w:cs="Arial"/>
          <w:sz w:val="20"/>
          <w:szCs w:val="20"/>
        </w:rPr>
        <w:t>or its infrastructure;</w:t>
      </w:r>
    </w:p>
    <w:p w14:paraId="306A9C09" w14:textId="14A64052"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lastRenderedPageBreak/>
        <w:t xml:space="preserve">create a major link to this </w:t>
      </w:r>
      <w:r w:rsidR="006A560D">
        <w:rPr>
          <w:rFonts w:ascii="Arial" w:hAnsi="Arial" w:cs="Arial"/>
          <w:sz w:val="20"/>
          <w:szCs w:val="20"/>
        </w:rPr>
        <w:t xml:space="preserve">8484Gas </w:t>
      </w:r>
      <w:r w:rsidR="00814059" w:rsidRPr="00C91726">
        <w:rPr>
          <w:rFonts w:ascii="Arial" w:hAnsi="Arial" w:cs="Arial"/>
          <w:sz w:val="20"/>
          <w:szCs w:val="20"/>
        </w:rPr>
        <w:t xml:space="preserve">(Mini App) </w:t>
      </w:r>
      <w:r w:rsidRPr="00C91726">
        <w:rPr>
          <w:rFonts w:ascii="Arial" w:hAnsi="Arial" w:cs="Arial"/>
          <w:sz w:val="20"/>
          <w:szCs w:val="20"/>
        </w:rPr>
        <w:t xml:space="preserve">including but not limited to the booking pathway for any purpose without obtaining prior written permission from </w:t>
      </w:r>
      <w:r w:rsidR="006A560D">
        <w:rPr>
          <w:rFonts w:ascii="Arial" w:hAnsi="Arial" w:cs="Arial"/>
          <w:sz w:val="20"/>
          <w:szCs w:val="20"/>
        </w:rPr>
        <w:t xml:space="preserve">8484Gas </w:t>
      </w:r>
      <w:r w:rsidRPr="00C91726">
        <w:rPr>
          <w:rFonts w:ascii="Arial" w:hAnsi="Arial" w:cs="Arial"/>
          <w:sz w:val="20"/>
          <w:szCs w:val="20"/>
        </w:rPr>
        <w:t>;</w:t>
      </w:r>
    </w:p>
    <w:p w14:paraId="3ACB04EC" w14:textId="1575FA2C"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resell, utilize, copy, monitor (including but not limited to the use or installation of spider or scraping programs), display, download, or engage in any content production, software, products, or services available through the </w:t>
      </w:r>
      <w:r w:rsidR="006A560D">
        <w:rPr>
          <w:rFonts w:ascii="Arial" w:hAnsi="Arial" w:cs="Arial"/>
          <w:sz w:val="20"/>
          <w:szCs w:val="20"/>
        </w:rPr>
        <w:t xml:space="preserve">8484Gas </w:t>
      </w:r>
      <w:r w:rsidR="00814059" w:rsidRPr="00C91726">
        <w:rPr>
          <w:rFonts w:ascii="Arial" w:hAnsi="Arial" w:cs="Arial"/>
          <w:sz w:val="20"/>
          <w:szCs w:val="20"/>
        </w:rPr>
        <w:t xml:space="preserve">(Mini App) </w:t>
      </w:r>
      <w:r w:rsidRPr="00C91726">
        <w:rPr>
          <w:rFonts w:ascii="Arial" w:hAnsi="Arial" w:cs="Arial"/>
          <w:sz w:val="20"/>
          <w:szCs w:val="20"/>
        </w:rPr>
        <w:t>for commercial purposes or competitive activities;</w:t>
      </w:r>
    </w:p>
    <w:p w14:paraId="2670E82C" w14:textId="5D36433A"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reproduce the </w:t>
      </w:r>
      <w:r w:rsidR="006A560D">
        <w:rPr>
          <w:rFonts w:ascii="Arial" w:hAnsi="Arial" w:cs="Arial"/>
          <w:sz w:val="20"/>
          <w:szCs w:val="20"/>
        </w:rPr>
        <w:t xml:space="preserve">8484Gas </w:t>
      </w:r>
      <w:r w:rsidR="00814059" w:rsidRPr="00C91726">
        <w:rPr>
          <w:rFonts w:ascii="Arial" w:hAnsi="Arial" w:cs="Arial"/>
          <w:sz w:val="20"/>
          <w:szCs w:val="20"/>
        </w:rPr>
        <w:t xml:space="preserve">(Mini App) </w:t>
      </w:r>
      <w:r w:rsidRPr="00C91726">
        <w:rPr>
          <w:rFonts w:ascii="Arial" w:hAnsi="Arial" w:cs="Arial"/>
          <w:sz w:val="20"/>
          <w:szCs w:val="20"/>
        </w:rPr>
        <w:t xml:space="preserve">(via a "frame" or "mirror") or establish any portion of this </w:t>
      </w:r>
      <w:r w:rsidR="006A560D">
        <w:rPr>
          <w:rFonts w:ascii="Arial" w:hAnsi="Arial" w:cs="Arial"/>
          <w:sz w:val="20"/>
          <w:szCs w:val="20"/>
        </w:rPr>
        <w:t xml:space="preserve">8484Gas </w:t>
      </w:r>
      <w:r w:rsidR="00814059" w:rsidRPr="00C91726">
        <w:rPr>
          <w:rFonts w:ascii="Arial" w:hAnsi="Arial" w:cs="Arial"/>
          <w:sz w:val="20"/>
          <w:szCs w:val="20"/>
        </w:rPr>
        <w:t xml:space="preserve">(Mini App) </w:t>
      </w:r>
      <w:r w:rsidRPr="00C91726">
        <w:rPr>
          <w:rFonts w:ascii="Arial" w:hAnsi="Arial" w:cs="Arial"/>
          <w:sz w:val="20"/>
          <w:szCs w:val="20"/>
        </w:rPr>
        <w:t xml:space="preserve">on any other website without obtaining prior written permission from </w:t>
      </w:r>
      <w:r w:rsidR="006A560D">
        <w:rPr>
          <w:rFonts w:ascii="Arial" w:hAnsi="Arial" w:cs="Arial"/>
          <w:sz w:val="20"/>
          <w:szCs w:val="20"/>
        </w:rPr>
        <w:t xml:space="preserve">8484Gas </w:t>
      </w:r>
      <w:r w:rsidRPr="00C91726">
        <w:rPr>
          <w:rFonts w:ascii="Arial" w:hAnsi="Arial" w:cs="Arial"/>
          <w:sz w:val="20"/>
          <w:szCs w:val="20"/>
        </w:rPr>
        <w:t>;</w:t>
      </w:r>
    </w:p>
    <w:p w14:paraId="296BFA40" w14:textId="77777777"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send any announcements to or through the Site that violate any applicable laws, regulations, or rules, or that may facilitate unlawful or criminal activities; </w:t>
      </w:r>
    </w:p>
    <w:p w14:paraId="10F59B73" w14:textId="77777777"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transmit or provide links to any materials that defame, slander, or contain false information;</w:t>
      </w:r>
    </w:p>
    <w:p w14:paraId="0D3E95F4" w14:textId="77777777"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transmit or provide links to any communications that contain defamatory, slanderous, or false statements;</w:t>
      </w:r>
    </w:p>
    <w:p w14:paraId="0133C89E" w14:textId="77777777"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transmit or disseminate communications that may infringe upon the intellectual property rights or other rights of any individual or entity, including, but not limited to, copyrights, patents, trademarks, trade secrets, confidential information, or proprietary publications; </w:t>
      </w:r>
    </w:p>
    <w:p w14:paraId="3D1EA283" w14:textId="77777777"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transmit any communications that are prohibited by applicable law or that violate any rights and obligations arising from existing contractual relationships;</w:t>
      </w:r>
    </w:p>
    <w:p w14:paraId="7639FF37" w14:textId="77777777"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imitate any individual or entity for any purpose;</w:t>
      </w:r>
    </w:p>
    <w:p w14:paraId="577B4AFB" w14:textId="77777777"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manipulate or falsify information to conceal the origin of any statements provided; </w:t>
      </w:r>
    </w:p>
    <w:p w14:paraId="1791C5DC" w14:textId="57DCA217"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use the </w:t>
      </w:r>
      <w:r w:rsidR="006A560D">
        <w:rPr>
          <w:rFonts w:ascii="Arial" w:hAnsi="Arial" w:cs="Arial"/>
          <w:sz w:val="20"/>
          <w:szCs w:val="20"/>
        </w:rPr>
        <w:t xml:space="preserve">8484Gas </w:t>
      </w:r>
      <w:r w:rsidR="00814059" w:rsidRPr="00C91726">
        <w:rPr>
          <w:rFonts w:ascii="Arial" w:hAnsi="Arial" w:cs="Arial"/>
          <w:sz w:val="20"/>
          <w:szCs w:val="20"/>
        </w:rPr>
        <w:t xml:space="preserve">(Mini App) </w:t>
      </w:r>
      <w:r w:rsidRPr="00C91726">
        <w:rPr>
          <w:rFonts w:ascii="Arial" w:hAnsi="Arial" w:cs="Arial"/>
          <w:sz w:val="20"/>
          <w:szCs w:val="20"/>
        </w:rPr>
        <w:t xml:space="preserve">in any manner that could damage, disable, hinder, or interfere with its functionality or the use of the </w:t>
      </w:r>
      <w:r w:rsidR="006A560D">
        <w:rPr>
          <w:rFonts w:ascii="Arial" w:hAnsi="Arial" w:cs="Arial"/>
          <w:sz w:val="20"/>
          <w:szCs w:val="20"/>
        </w:rPr>
        <w:t xml:space="preserve">8484Gas </w:t>
      </w:r>
      <w:r w:rsidR="00814059" w:rsidRPr="00C91726">
        <w:rPr>
          <w:rFonts w:ascii="Arial" w:hAnsi="Arial" w:cs="Arial"/>
          <w:sz w:val="20"/>
          <w:szCs w:val="20"/>
        </w:rPr>
        <w:t xml:space="preserve">(Mini App) </w:t>
      </w:r>
      <w:r w:rsidRPr="00C91726">
        <w:rPr>
          <w:rFonts w:ascii="Arial" w:hAnsi="Arial" w:cs="Arial"/>
          <w:sz w:val="20"/>
          <w:szCs w:val="20"/>
        </w:rPr>
        <w:t xml:space="preserve">by other users. Additionally, you must not cause damage, disruption, or limit the functionality of any software, hardware, or telecommunications equipment; </w:t>
      </w:r>
    </w:p>
    <w:p w14:paraId="3617A60C" w14:textId="45820DE5"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gain unauthorized access to, or make unauthorized modifications to, the </w:t>
      </w:r>
      <w:r w:rsidR="006A560D">
        <w:rPr>
          <w:rFonts w:ascii="Arial" w:hAnsi="Arial" w:cs="Arial"/>
          <w:sz w:val="20"/>
          <w:szCs w:val="20"/>
        </w:rPr>
        <w:t xml:space="preserve">8484Gas </w:t>
      </w:r>
      <w:r w:rsidR="00814059" w:rsidRPr="00C91726">
        <w:rPr>
          <w:rFonts w:ascii="Arial" w:hAnsi="Arial" w:cs="Arial"/>
          <w:sz w:val="20"/>
          <w:szCs w:val="20"/>
        </w:rPr>
        <w:t xml:space="preserve">(Mini App) </w:t>
      </w:r>
      <w:r w:rsidRPr="00C91726">
        <w:rPr>
          <w:rFonts w:ascii="Arial" w:hAnsi="Arial" w:cs="Arial"/>
          <w:sz w:val="20"/>
          <w:szCs w:val="20"/>
        </w:rPr>
        <w:t xml:space="preserve">or any related websites, accounts, computer systems, or networks connected to the </w:t>
      </w:r>
      <w:r w:rsidR="006A560D">
        <w:rPr>
          <w:rFonts w:ascii="Arial" w:hAnsi="Arial" w:cs="Arial"/>
          <w:sz w:val="20"/>
          <w:szCs w:val="20"/>
        </w:rPr>
        <w:t xml:space="preserve">8484Gas </w:t>
      </w:r>
      <w:r w:rsidR="00814059" w:rsidRPr="00C91726">
        <w:rPr>
          <w:rFonts w:ascii="Arial" w:hAnsi="Arial" w:cs="Arial"/>
          <w:sz w:val="20"/>
          <w:szCs w:val="20"/>
        </w:rPr>
        <w:t xml:space="preserve">(Mini App) </w:t>
      </w:r>
      <w:r w:rsidRPr="00C91726">
        <w:rPr>
          <w:rFonts w:ascii="Arial" w:hAnsi="Arial" w:cs="Arial"/>
          <w:sz w:val="20"/>
          <w:szCs w:val="20"/>
        </w:rPr>
        <w:t>through hacking, password theft, or any other similar means;</w:t>
      </w:r>
    </w:p>
    <w:p w14:paraId="779877F7" w14:textId="498FFFFA"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 xml:space="preserve">obtain or attempt to obtain any materials or information through means not intentionally provided by the </w:t>
      </w:r>
      <w:r w:rsidR="006A560D">
        <w:rPr>
          <w:rFonts w:ascii="Arial" w:hAnsi="Arial" w:cs="Arial"/>
          <w:sz w:val="20"/>
          <w:szCs w:val="20"/>
        </w:rPr>
        <w:t xml:space="preserve">8484Gas </w:t>
      </w:r>
      <w:r w:rsidR="00814059" w:rsidRPr="00C91726">
        <w:rPr>
          <w:rFonts w:ascii="Arial" w:hAnsi="Arial" w:cs="Arial"/>
          <w:sz w:val="20"/>
          <w:szCs w:val="20"/>
        </w:rPr>
        <w:t>(Mini App)</w:t>
      </w:r>
      <w:r w:rsidRPr="00C91726">
        <w:rPr>
          <w:rFonts w:ascii="Arial" w:hAnsi="Arial" w:cs="Arial"/>
          <w:sz w:val="20"/>
          <w:szCs w:val="20"/>
        </w:rPr>
        <w:t xml:space="preserve">, including, but not limited to, any other destinations featured on the </w:t>
      </w:r>
      <w:r w:rsidR="006A560D">
        <w:rPr>
          <w:rFonts w:ascii="Arial" w:hAnsi="Arial" w:cs="Arial"/>
          <w:sz w:val="20"/>
          <w:szCs w:val="20"/>
        </w:rPr>
        <w:t xml:space="preserve">8484Gas </w:t>
      </w:r>
      <w:r w:rsidR="00814059" w:rsidRPr="00C91726">
        <w:rPr>
          <w:rFonts w:ascii="Arial" w:hAnsi="Arial" w:cs="Arial"/>
          <w:sz w:val="20"/>
          <w:szCs w:val="20"/>
        </w:rPr>
        <w:t>(Mini App)</w:t>
      </w:r>
      <w:r w:rsidRPr="00C91726">
        <w:rPr>
          <w:rFonts w:ascii="Arial" w:hAnsi="Arial" w:cs="Arial"/>
          <w:sz w:val="20"/>
          <w:szCs w:val="20"/>
        </w:rPr>
        <w:t>. This includes, but is not limited to, the collection of information about others, such as email addresses;</w:t>
      </w:r>
    </w:p>
    <w:p w14:paraId="7CDFD126" w14:textId="77777777" w:rsidR="007E4205" w:rsidRPr="00C91726" w:rsidRDefault="00B57C43"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engage in fraudulent activities or actions intended to manipulate search engine results pages (“SERPs”) or perform unethical search engine optimization (“SEO”). Unethical SEO practices, which may be deemed as "spamdexing," include but are not limited to cloaking, misleading metadata, improper use of title tags, content scraping, link schemes, Google bombing, irrelevant search keywords, hidden text or links, and the posting of spam comments, among other related activities; or</w:t>
      </w:r>
    </w:p>
    <w:p w14:paraId="678E1119" w14:textId="5F1B1410" w:rsidR="00B57C43" w:rsidRPr="00C91726" w:rsidRDefault="00814059" w:rsidP="007E4205">
      <w:pPr>
        <w:pStyle w:val="ListParagraph"/>
        <w:numPr>
          <w:ilvl w:val="1"/>
          <w:numId w:val="23"/>
        </w:numPr>
        <w:shd w:val="clear" w:color="auto" w:fill="FFFFFF"/>
        <w:spacing w:line="360" w:lineRule="auto"/>
        <w:ind w:hanging="720"/>
        <w:jc w:val="both"/>
        <w:textAlignment w:val="baseline"/>
        <w:rPr>
          <w:rFonts w:ascii="Arial" w:hAnsi="Arial" w:cs="Arial"/>
          <w:sz w:val="20"/>
          <w:szCs w:val="20"/>
        </w:rPr>
      </w:pPr>
      <w:r w:rsidRPr="00C91726">
        <w:rPr>
          <w:rFonts w:ascii="Arial" w:hAnsi="Arial" w:cs="Arial"/>
          <w:sz w:val="20"/>
          <w:szCs w:val="20"/>
        </w:rPr>
        <w:t>un</w:t>
      </w:r>
      <w:r w:rsidR="00B57C43" w:rsidRPr="00C91726">
        <w:rPr>
          <w:rFonts w:ascii="Arial" w:hAnsi="Arial" w:cs="Arial"/>
          <w:sz w:val="20"/>
          <w:szCs w:val="20"/>
        </w:rPr>
        <w:t xml:space="preserve">dertake any actions that may negatively impact or cause harm to the </w:t>
      </w:r>
      <w:r w:rsidR="006A560D">
        <w:rPr>
          <w:rFonts w:ascii="Arial" w:hAnsi="Arial" w:cs="Arial"/>
          <w:sz w:val="20"/>
          <w:szCs w:val="20"/>
        </w:rPr>
        <w:t xml:space="preserve">8484Gas </w:t>
      </w:r>
      <w:r w:rsidR="00F9719F" w:rsidRPr="00C91726">
        <w:rPr>
          <w:rFonts w:ascii="Arial" w:hAnsi="Arial" w:cs="Arial"/>
          <w:sz w:val="20"/>
          <w:szCs w:val="20"/>
        </w:rPr>
        <w:t>(Mini App)</w:t>
      </w:r>
      <w:r w:rsidR="00B57C43" w:rsidRPr="00C91726">
        <w:rPr>
          <w:rFonts w:ascii="Arial" w:hAnsi="Arial" w:cs="Arial"/>
          <w:sz w:val="20"/>
          <w:szCs w:val="20"/>
        </w:rPr>
        <w:t xml:space="preserve">, </w:t>
      </w:r>
      <w:r w:rsidR="006A560D">
        <w:rPr>
          <w:rFonts w:ascii="Arial" w:hAnsi="Arial" w:cs="Arial"/>
          <w:sz w:val="20"/>
          <w:szCs w:val="20"/>
        </w:rPr>
        <w:t xml:space="preserve">8484Gas </w:t>
      </w:r>
      <w:r w:rsidR="00B57C43" w:rsidRPr="00C91726">
        <w:rPr>
          <w:rFonts w:ascii="Arial" w:hAnsi="Arial" w:cs="Arial"/>
          <w:sz w:val="20"/>
          <w:szCs w:val="20"/>
        </w:rPr>
        <w:t xml:space="preserve">, its affiliates, employees, or </w:t>
      </w:r>
      <w:r w:rsidR="006A560D">
        <w:rPr>
          <w:rFonts w:ascii="Arial" w:hAnsi="Arial" w:cs="Arial"/>
          <w:sz w:val="20"/>
          <w:szCs w:val="20"/>
        </w:rPr>
        <w:t xml:space="preserve">8484Gas </w:t>
      </w:r>
      <w:r w:rsidR="00B57C43" w:rsidRPr="00C91726">
        <w:rPr>
          <w:rFonts w:ascii="Arial" w:hAnsi="Arial" w:cs="Arial"/>
          <w:sz w:val="20"/>
          <w:szCs w:val="20"/>
        </w:rPr>
        <w:t>’s reputation.</w:t>
      </w:r>
    </w:p>
    <w:p w14:paraId="6F54BB7E" w14:textId="4A8EBE24" w:rsidR="00F9719F" w:rsidRPr="00C91726" w:rsidRDefault="007E4205" w:rsidP="007E4205">
      <w:pPr>
        <w:shd w:val="clear" w:color="auto" w:fill="FFFFFF"/>
        <w:spacing w:line="360" w:lineRule="auto"/>
        <w:ind w:left="720" w:hanging="720"/>
        <w:jc w:val="both"/>
        <w:textAlignment w:val="baseline"/>
        <w:rPr>
          <w:rFonts w:ascii="Arial" w:hAnsi="Arial" w:cs="Arial"/>
        </w:rPr>
      </w:pPr>
      <w:r w:rsidRPr="00C91726">
        <w:rPr>
          <w:rFonts w:ascii="Arial" w:hAnsi="Arial" w:cs="Arial"/>
        </w:rPr>
        <w:lastRenderedPageBreak/>
        <w:t>9.3</w:t>
      </w:r>
      <w:r w:rsidRPr="00C91726">
        <w:rPr>
          <w:rFonts w:ascii="Arial" w:hAnsi="Arial" w:cs="Arial"/>
        </w:rPr>
        <w:tab/>
      </w:r>
      <w:r w:rsidR="00B57C43" w:rsidRPr="00C91726">
        <w:rPr>
          <w:rFonts w:ascii="Arial" w:hAnsi="Arial" w:cs="Arial"/>
        </w:rPr>
        <w:t xml:space="preserve">Unless explicitly stated otherwise, you are not permitted to create links to any pages other than the Main Site pages, nor to frames, web pages, or materials contained therein. Additionally, you may not link to any part of the </w:t>
      </w:r>
      <w:r w:rsidR="006A560D">
        <w:rPr>
          <w:rFonts w:ascii="Arial" w:hAnsi="Arial" w:cs="Arial"/>
        </w:rPr>
        <w:t xml:space="preserve">8484Gas </w:t>
      </w:r>
      <w:r w:rsidR="003B1B17" w:rsidRPr="00C91726">
        <w:rPr>
          <w:rFonts w:ascii="Arial" w:hAnsi="Arial" w:cs="Arial"/>
        </w:rPr>
        <w:t xml:space="preserve">(Mini App) </w:t>
      </w:r>
      <w:r w:rsidR="00B57C43" w:rsidRPr="00C91726">
        <w:rPr>
          <w:rFonts w:ascii="Arial" w:hAnsi="Arial" w:cs="Arial"/>
        </w:rPr>
        <w:t xml:space="preserve">in a commercial email without the express written consent of </w:t>
      </w:r>
      <w:r w:rsidR="006A560D">
        <w:rPr>
          <w:rFonts w:ascii="Arial" w:hAnsi="Arial" w:cs="Arial"/>
        </w:rPr>
        <w:t xml:space="preserve">8484Gas </w:t>
      </w:r>
      <w:r w:rsidR="00B57C43" w:rsidRPr="00C91726">
        <w:rPr>
          <w:rFonts w:ascii="Arial" w:hAnsi="Arial" w:cs="Arial"/>
        </w:rPr>
        <w:t>.</w:t>
      </w:r>
    </w:p>
    <w:p w14:paraId="4AC53388" w14:textId="3E69529E" w:rsidR="00B57C43" w:rsidRPr="00C91726" w:rsidRDefault="007E4205" w:rsidP="007E4205">
      <w:pPr>
        <w:shd w:val="clear" w:color="auto" w:fill="FFFFFF"/>
        <w:spacing w:line="360" w:lineRule="auto"/>
        <w:ind w:left="720" w:hanging="720"/>
        <w:jc w:val="both"/>
        <w:textAlignment w:val="baseline"/>
        <w:rPr>
          <w:rFonts w:ascii="Arial" w:hAnsi="Arial" w:cs="Arial"/>
        </w:rPr>
      </w:pPr>
      <w:r w:rsidRPr="00C91726">
        <w:rPr>
          <w:rFonts w:ascii="Arial" w:hAnsi="Arial" w:cs="Arial"/>
        </w:rPr>
        <w:t>9.4</w:t>
      </w:r>
      <w:r w:rsidRPr="00C91726">
        <w:rPr>
          <w:rFonts w:ascii="Arial" w:hAnsi="Arial" w:cs="Arial"/>
        </w:rPr>
        <w:tab/>
      </w:r>
      <w:r w:rsidR="00B57C43" w:rsidRPr="00C91726">
        <w:rPr>
          <w:rFonts w:ascii="Arial" w:hAnsi="Arial" w:cs="Arial"/>
        </w:rPr>
        <w:t xml:space="preserve">By placing an order through this </w:t>
      </w:r>
      <w:r w:rsidR="006A560D">
        <w:rPr>
          <w:rFonts w:ascii="Arial" w:hAnsi="Arial" w:cs="Arial"/>
        </w:rPr>
        <w:t xml:space="preserve">8484Gas </w:t>
      </w:r>
      <w:r w:rsidR="003B1B17" w:rsidRPr="00C91726">
        <w:rPr>
          <w:rFonts w:ascii="Arial" w:hAnsi="Arial" w:cs="Arial"/>
        </w:rPr>
        <w:t>(Mini App)</w:t>
      </w:r>
      <w:r w:rsidR="00B57C43" w:rsidRPr="00C91726">
        <w:rPr>
          <w:rFonts w:ascii="Arial" w:hAnsi="Arial" w:cs="Arial"/>
        </w:rPr>
        <w:t>, you represent and warrant that you are not subject to any prohibitions or restrictions imposed by any sanctions program, nor are you subject to any penalties under any anti-money laundering regulations.</w:t>
      </w:r>
    </w:p>
    <w:p w14:paraId="4105767F" w14:textId="77777777" w:rsidR="00B57C43" w:rsidRPr="0063064D" w:rsidRDefault="00B57C43" w:rsidP="0063064D">
      <w:pPr>
        <w:pStyle w:val="ListParagraph"/>
        <w:shd w:val="clear" w:color="auto" w:fill="FFFFFF"/>
        <w:spacing w:line="360" w:lineRule="auto"/>
        <w:ind w:hanging="720"/>
        <w:jc w:val="both"/>
        <w:textAlignment w:val="baseline"/>
        <w:rPr>
          <w:rFonts w:ascii="Arial" w:hAnsi="Arial" w:cs="Arial"/>
          <w:b/>
          <w:bCs/>
          <w:sz w:val="20"/>
          <w:szCs w:val="20"/>
        </w:rPr>
      </w:pPr>
    </w:p>
    <w:p w14:paraId="44EA4AFA" w14:textId="55F0C471" w:rsidR="00B57C43" w:rsidRPr="00C91726" w:rsidRDefault="007E4205" w:rsidP="007E4205">
      <w:pPr>
        <w:shd w:val="clear" w:color="auto" w:fill="FFFFFF"/>
        <w:spacing w:line="360" w:lineRule="auto"/>
        <w:ind w:left="360" w:hanging="360"/>
        <w:jc w:val="both"/>
        <w:textAlignment w:val="baseline"/>
        <w:rPr>
          <w:rFonts w:ascii="Arial" w:hAnsi="Arial" w:cs="Arial"/>
          <w:b/>
          <w:bCs/>
          <w:sz w:val="22"/>
          <w:szCs w:val="22"/>
        </w:rPr>
      </w:pPr>
      <w:r w:rsidRPr="00C91726">
        <w:rPr>
          <w:rFonts w:ascii="Arial" w:hAnsi="Arial" w:cs="Arial"/>
          <w:b/>
          <w:bCs/>
          <w:sz w:val="22"/>
          <w:szCs w:val="22"/>
        </w:rPr>
        <w:t>10.</w:t>
      </w:r>
      <w:r w:rsidRPr="00C91726">
        <w:rPr>
          <w:rFonts w:ascii="Arial" w:hAnsi="Arial" w:cs="Arial"/>
          <w:b/>
          <w:bCs/>
          <w:sz w:val="22"/>
          <w:szCs w:val="22"/>
        </w:rPr>
        <w:tab/>
      </w:r>
      <w:r w:rsidRPr="00C91726">
        <w:rPr>
          <w:rFonts w:ascii="Arial" w:hAnsi="Arial" w:cs="Arial"/>
          <w:b/>
          <w:bCs/>
          <w:sz w:val="22"/>
          <w:szCs w:val="22"/>
        </w:rPr>
        <w:tab/>
      </w:r>
      <w:r w:rsidR="003B1B17" w:rsidRPr="00C91726">
        <w:rPr>
          <w:rFonts w:ascii="Arial" w:hAnsi="Arial" w:cs="Arial"/>
          <w:b/>
          <w:bCs/>
          <w:sz w:val="22"/>
          <w:szCs w:val="22"/>
        </w:rPr>
        <w:t>RIGHTS TO USER CONTENT</w:t>
      </w:r>
    </w:p>
    <w:p w14:paraId="4C84DB52" w14:textId="52A5F0D4" w:rsidR="003B1B17" w:rsidRPr="0063064D" w:rsidRDefault="003B1B17" w:rsidP="0063064D">
      <w:pPr>
        <w:pStyle w:val="ListParagraph"/>
        <w:numPr>
          <w:ilvl w:val="1"/>
          <w:numId w:val="17"/>
        </w:numPr>
        <w:shd w:val="clear" w:color="auto" w:fill="FFFFFF"/>
        <w:spacing w:line="360" w:lineRule="auto"/>
        <w:ind w:left="720" w:hanging="720"/>
        <w:jc w:val="both"/>
        <w:textAlignment w:val="baseline"/>
        <w:rPr>
          <w:rFonts w:ascii="Arial" w:hAnsi="Arial" w:cs="Arial"/>
          <w:sz w:val="20"/>
          <w:szCs w:val="20"/>
        </w:rPr>
      </w:pPr>
      <w:r w:rsidRPr="0063064D">
        <w:rPr>
          <w:rFonts w:ascii="Arial" w:hAnsi="Arial" w:cs="Arial"/>
          <w:sz w:val="20"/>
          <w:szCs w:val="20"/>
        </w:rPr>
        <w:t>By completing a booking, you consent to receive electronic communications from</w:t>
      </w:r>
      <w:r w:rsidR="000E5045" w:rsidRPr="0063064D">
        <w:rPr>
          <w:rFonts w:ascii="Arial" w:hAnsi="Arial" w:cs="Arial"/>
          <w:sz w:val="20"/>
          <w:szCs w:val="20"/>
        </w:rPr>
        <w:t xml:space="preserve"> KBZpay and</w:t>
      </w:r>
      <w:r w:rsidRPr="0063064D">
        <w:rPr>
          <w:rFonts w:ascii="Arial" w:hAnsi="Arial" w:cs="Arial"/>
          <w:sz w:val="20"/>
          <w:szCs w:val="20"/>
        </w:rPr>
        <w:t xml:space="preserve"> </w:t>
      </w:r>
      <w:r w:rsidR="006A560D">
        <w:rPr>
          <w:rFonts w:ascii="Arial" w:hAnsi="Arial" w:cs="Arial"/>
          <w:sz w:val="20"/>
          <w:szCs w:val="20"/>
        </w:rPr>
        <w:t xml:space="preserve">8484Gas </w:t>
      </w:r>
      <w:r w:rsidRPr="0063064D">
        <w:rPr>
          <w:rFonts w:ascii="Arial" w:hAnsi="Arial" w:cs="Arial"/>
          <w:sz w:val="20"/>
          <w:szCs w:val="20"/>
        </w:rPr>
        <w:t xml:space="preserve">, which may include invitations to submit reviews or feedback regarding the Vendors you have selected. </w:t>
      </w:r>
      <w:r w:rsidR="006A560D">
        <w:rPr>
          <w:rFonts w:ascii="Arial" w:hAnsi="Arial" w:cs="Arial"/>
          <w:sz w:val="20"/>
          <w:szCs w:val="20"/>
        </w:rPr>
        <w:t xml:space="preserve">8484Gas </w:t>
      </w:r>
      <w:r w:rsidRPr="0063064D">
        <w:rPr>
          <w:rFonts w:ascii="Arial" w:hAnsi="Arial" w:cs="Arial"/>
          <w:sz w:val="20"/>
          <w:szCs w:val="20"/>
        </w:rPr>
        <w:t xml:space="preserve">reserves the exclusive right to determine whether your review will be published on the </w:t>
      </w:r>
      <w:r w:rsidR="006A560D">
        <w:rPr>
          <w:rFonts w:ascii="Arial" w:hAnsi="Arial" w:cs="Arial"/>
          <w:sz w:val="20"/>
          <w:szCs w:val="20"/>
        </w:rPr>
        <w:t xml:space="preserve">8484Gas </w:t>
      </w:r>
      <w:r w:rsidR="000953B2" w:rsidRPr="0063064D">
        <w:rPr>
          <w:rFonts w:ascii="Arial" w:hAnsi="Arial" w:cs="Arial"/>
          <w:sz w:val="20"/>
          <w:szCs w:val="20"/>
        </w:rPr>
        <w:t>(Mini App)</w:t>
      </w:r>
      <w:r w:rsidRPr="0063064D">
        <w:rPr>
          <w:rFonts w:ascii="Arial" w:hAnsi="Arial" w:cs="Arial"/>
          <w:sz w:val="20"/>
          <w:szCs w:val="20"/>
        </w:rPr>
        <w:t xml:space="preserve">. Any reviews displayed by </w:t>
      </w:r>
      <w:r w:rsidR="006A560D">
        <w:rPr>
          <w:rFonts w:ascii="Arial" w:hAnsi="Arial" w:cs="Arial"/>
          <w:sz w:val="20"/>
          <w:szCs w:val="20"/>
        </w:rPr>
        <w:t xml:space="preserve">8484Gas </w:t>
      </w:r>
      <w:r w:rsidRPr="0063064D">
        <w:rPr>
          <w:rFonts w:ascii="Arial" w:hAnsi="Arial" w:cs="Arial"/>
          <w:sz w:val="20"/>
          <w:szCs w:val="20"/>
        </w:rPr>
        <w:t>may include your comments, service ratings, and your name.</w:t>
      </w:r>
    </w:p>
    <w:p w14:paraId="5E016820" w14:textId="37302193" w:rsidR="003B1B17" w:rsidRPr="0063064D" w:rsidRDefault="003B1B17" w:rsidP="0063064D">
      <w:pPr>
        <w:pStyle w:val="ListParagraph"/>
        <w:numPr>
          <w:ilvl w:val="1"/>
          <w:numId w:val="17"/>
        </w:numPr>
        <w:shd w:val="clear" w:color="auto" w:fill="FFFFFF"/>
        <w:spacing w:line="360" w:lineRule="auto"/>
        <w:ind w:left="720" w:hanging="720"/>
        <w:jc w:val="both"/>
        <w:textAlignment w:val="baseline"/>
        <w:rPr>
          <w:rFonts w:ascii="Arial" w:hAnsi="Arial" w:cs="Arial"/>
          <w:sz w:val="20"/>
          <w:szCs w:val="20"/>
        </w:rPr>
      </w:pPr>
      <w:r w:rsidRPr="0063064D">
        <w:rPr>
          <w:rFonts w:ascii="Arial" w:hAnsi="Arial" w:cs="Arial"/>
          <w:sz w:val="20"/>
          <w:szCs w:val="20"/>
        </w:rPr>
        <w:t>In providing a review, you agree to ensure that:</w:t>
      </w:r>
    </w:p>
    <w:p w14:paraId="77047C99" w14:textId="3E601586" w:rsidR="003B1B17" w:rsidRPr="0063064D" w:rsidRDefault="003B1B17" w:rsidP="0063064D">
      <w:pPr>
        <w:pStyle w:val="ListParagraph"/>
        <w:numPr>
          <w:ilvl w:val="1"/>
          <w:numId w:val="18"/>
        </w:numPr>
        <w:shd w:val="clear" w:color="auto" w:fill="FFFFFF"/>
        <w:spacing w:line="360" w:lineRule="auto"/>
        <w:ind w:firstLine="0"/>
        <w:jc w:val="both"/>
        <w:textAlignment w:val="baseline"/>
        <w:rPr>
          <w:rFonts w:ascii="Arial" w:hAnsi="Arial" w:cs="Arial"/>
          <w:sz w:val="20"/>
          <w:szCs w:val="20"/>
        </w:rPr>
      </w:pPr>
      <w:r w:rsidRPr="0063064D">
        <w:rPr>
          <w:rFonts w:ascii="Arial" w:hAnsi="Arial" w:cs="Arial"/>
          <w:sz w:val="20"/>
          <w:szCs w:val="20"/>
        </w:rPr>
        <w:t xml:space="preserve">you own and control all rights to the reviews you submit to the </w:t>
      </w:r>
      <w:r w:rsidR="006A560D">
        <w:rPr>
          <w:rFonts w:ascii="Arial" w:hAnsi="Arial" w:cs="Arial"/>
          <w:sz w:val="20"/>
          <w:szCs w:val="20"/>
        </w:rPr>
        <w:t xml:space="preserve">8484Gas </w:t>
      </w:r>
      <w:r w:rsidR="00F04E12" w:rsidRPr="0063064D">
        <w:rPr>
          <w:rFonts w:ascii="Arial" w:hAnsi="Arial" w:cs="Arial"/>
          <w:sz w:val="20"/>
          <w:szCs w:val="20"/>
        </w:rPr>
        <w:t>(Mini App)</w:t>
      </w:r>
      <w:r w:rsidRPr="0063064D">
        <w:rPr>
          <w:rFonts w:ascii="Arial" w:hAnsi="Arial" w:cs="Arial"/>
          <w:sz w:val="20"/>
          <w:szCs w:val="20"/>
        </w:rPr>
        <w:t>;</w:t>
      </w:r>
    </w:p>
    <w:p w14:paraId="022CE5C8" w14:textId="4C13C04E" w:rsidR="003B1B17" w:rsidRPr="0063064D" w:rsidRDefault="003B1B17" w:rsidP="0063064D">
      <w:pPr>
        <w:pStyle w:val="ListParagraph"/>
        <w:numPr>
          <w:ilvl w:val="1"/>
          <w:numId w:val="18"/>
        </w:numPr>
        <w:shd w:val="clear" w:color="auto" w:fill="FFFFFF"/>
        <w:spacing w:line="360" w:lineRule="auto"/>
        <w:ind w:firstLine="0"/>
        <w:jc w:val="both"/>
        <w:textAlignment w:val="baseline"/>
        <w:rPr>
          <w:rFonts w:ascii="Arial" w:hAnsi="Arial" w:cs="Arial"/>
          <w:sz w:val="20"/>
          <w:szCs w:val="20"/>
        </w:rPr>
      </w:pPr>
      <w:r w:rsidRPr="0063064D">
        <w:rPr>
          <w:rFonts w:ascii="Arial" w:hAnsi="Arial" w:cs="Arial"/>
          <w:sz w:val="20"/>
          <w:szCs w:val="20"/>
        </w:rPr>
        <w:t>the content of your review is accurate and free from misrepresentation; and</w:t>
      </w:r>
    </w:p>
    <w:p w14:paraId="7D84DDB9" w14:textId="1ADD327B" w:rsidR="000E5045" w:rsidRPr="0063064D" w:rsidRDefault="003B1B17" w:rsidP="0063064D">
      <w:pPr>
        <w:pStyle w:val="ListParagraph"/>
        <w:numPr>
          <w:ilvl w:val="1"/>
          <w:numId w:val="18"/>
        </w:numPr>
        <w:shd w:val="clear" w:color="auto" w:fill="FFFFFF"/>
        <w:spacing w:line="360" w:lineRule="auto"/>
        <w:ind w:firstLine="0"/>
        <w:jc w:val="both"/>
        <w:textAlignment w:val="baseline"/>
        <w:rPr>
          <w:rFonts w:ascii="Arial" w:hAnsi="Arial" w:cs="Arial"/>
          <w:sz w:val="20"/>
          <w:szCs w:val="20"/>
        </w:rPr>
      </w:pPr>
      <w:r w:rsidRPr="0063064D">
        <w:rPr>
          <w:rFonts w:ascii="Arial" w:hAnsi="Arial" w:cs="Arial"/>
          <w:sz w:val="20"/>
          <w:szCs w:val="20"/>
        </w:rPr>
        <w:t>the use, performance, or transmission of your review's content does not violate these Terms or any applicable laws and regulations, does not infringe upon any third party’s rights, and does not cause harm to any party.</w:t>
      </w:r>
    </w:p>
    <w:p w14:paraId="5C806C8F" w14:textId="756159E0" w:rsidR="000E5045" w:rsidRPr="0063064D" w:rsidRDefault="003B1B17" w:rsidP="0063064D">
      <w:pPr>
        <w:pStyle w:val="ListParagraph"/>
        <w:numPr>
          <w:ilvl w:val="1"/>
          <w:numId w:val="17"/>
        </w:numPr>
        <w:shd w:val="clear" w:color="auto" w:fill="FFFFFF"/>
        <w:spacing w:line="360" w:lineRule="auto"/>
        <w:ind w:left="720" w:hanging="720"/>
        <w:jc w:val="both"/>
        <w:textAlignment w:val="baseline"/>
        <w:rPr>
          <w:rFonts w:ascii="Arial" w:hAnsi="Arial" w:cs="Arial"/>
          <w:sz w:val="20"/>
          <w:szCs w:val="20"/>
        </w:rPr>
      </w:pPr>
      <w:r w:rsidRPr="0063064D">
        <w:rPr>
          <w:rFonts w:ascii="Arial" w:hAnsi="Arial" w:cs="Arial"/>
          <w:sz w:val="20"/>
          <w:szCs w:val="20"/>
        </w:rPr>
        <w:t xml:space="preserve">You are fully responsible for the content of the reviews you provide or submit. You grant </w:t>
      </w:r>
      <w:r w:rsidR="006A560D">
        <w:rPr>
          <w:rFonts w:ascii="Arial" w:hAnsi="Arial" w:cs="Arial"/>
          <w:sz w:val="20"/>
          <w:szCs w:val="20"/>
        </w:rPr>
        <w:t xml:space="preserve">8484Gas </w:t>
      </w:r>
      <w:r w:rsidR="005B1457" w:rsidRPr="0063064D">
        <w:rPr>
          <w:rFonts w:ascii="Arial" w:hAnsi="Arial" w:cs="Arial"/>
          <w:sz w:val="20"/>
          <w:szCs w:val="20"/>
        </w:rPr>
        <w:t>(Mini App)</w:t>
      </w:r>
      <w:r w:rsidRPr="0063064D">
        <w:rPr>
          <w:rFonts w:ascii="Arial" w:hAnsi="Arial" w:cs="Arial"/>
          <w:sz w:val="20"/>
          <w:szCs w:val="20"/>
        </w:rPr>
        <w:t xml:space="preserve"> the authority to take action in the event that any party violates your rights or the rights of </w:t>
      </w:r>
      <w:r w:rsidR="005B1457" w:rsidRPr="0063064D">
        <w:rPr>
          <w:rFonts w:ascii="Arial" w:hAnsi="Arial" w:cs="Arial"/>
          <w:sz w:val="20"/>
          <w:szCs w:val="20"/>
        </w:rPr>
        <w:t xml:space="preserve">KBZPay and </w:t>
      </w:r>
      <w:r w:rsidR="006A560D">
        <w:rPr>
          <w:rFonts w:ascii="Arial" w:hAnsi="Arial" w:cs="Arial"/>
          <w:sz w:val="20"/>
          <w:szCs w:val="20"/>
        </w:rPr>
        <w:t xml:space="preserve">8484Gas </w:t>
      </w:r>
      <w:r w:rsidRPr="0063064D">
        <w:rPr>
          <w:rFonts w:ascii="Arial" w:hAnsi="Arial" w:cs="Arial"/>
          <w:sz w:val="20"/>
          <w:szCs w:val="20"/>
        </w:rPr>
        <w:t>.</w:t>
      </w:r>
    </w:p>
    <w:p w14:paraId="60469563" w14:textId="38DEB3DB" w:rsidR="003B1B17" w:rsidRPr="0063064D" w:rsidRDefault="003B1B17" w:rsidP="0063064D">
      <w:pPr>
        <w:pStyle w:val="ListParagraph"/>
        <w:numPr>
          <w:ilvl w:val="1"/>
          <w:numId w:val="17"/>
        </w:numPr>
        <w:shd w:val="clear" w:color="auto" w:fill="FFFFFF"/>
        <w:spacing w:line="360" w:lineRule="auto"/>
        <w:ind w:left="720" w:hanging="720"/>
        <w:jc w:val="both"/>
        <w:textAlignment w:val="baseline"/>
        <w:rPr>
          <w:rFonts w:ascii="Arial" w:hAnsi="Arial" w:cs="Arial"/>
          <w:sz w:val="20"/>
          <w:szCs w:val="20"/>
        </w:rPr>
      </w:pPr>
      <w:r w:rsidRPr="0063064D">
        <w:rPr>
          <w:rFonts w:ascii="Arial" w:hAnsi="Arial" w:cs="Arial"/>
          <w:sz w:val="20"/>
          <w:szCs w:val="20"/>
        </w:rPr>
        <w:t xml:space="preserve">Content reviews provided will be considered non-confidential, and </w:t>
      </w:r>
      <w:r w:rsidR="006A560D">
        <w:rPr>
          <w:rFonts w:ascii="Arial" w:hAnsi="Arial" w:cs="Arial"/>
          <w:sz w:val="20"/>
          <w:szCs w:val="20"/>
        </w:rPr>
        <w:t xml:space="preserve">8484Gas </w:t>
      </w:r>
      <w:r w:rsidRPr="0063064D">
        <w:rPr>
          <w:rFonts w:ascii="Arial" w:hAnsi="Arial" w:cs="Arial"/>
          <w:sz w:val="20"/>
          <w:szCs w:val="20"/>
        </w:rPr>
        <w:t xml:space="preserve">has no obligation to treat them as confidential information. Without limiting any provisions in these Terms, </w:t>
      </w:r>
      <w:r w:rsidR="006A560D">
        <w:rPr>
          <w:rFonts w:ascii="Arial" w:hAnsi="Arial" w:cs="Arial"/>
          <w:sz w:val="20"/>
          <w:szCs w:val="20"/>
        </w:rPr>
        <w:t xml:space="preserve">8484Gas </w:t>
      </w:r>
      <w:r w:rsidRPr="0063064D">
        <w:rPr>
          <w:rFonts w:ascii="Arial" w:hAnsi="Arial" w:cs="Arial"/>
          <w:sz w:val="20"/>
          <w:szCs w:val="20"/>
        </w:rPr>
        <w:t xml:space="preserve">retains sole discretion to use the content reviews as it deems appropriate, which may include, but is not limited to, removing, modifying, or otherwise editing the reviews. </w:t>
      </w:r>
      <w:r w:rsidR="006A560D">
        <w:rPr>
          <w:rFonts w:ascii="Arial" w:hAnsi="Arial" w:cs="Arial"/>
          <w:sz w:val="20"/>
          <w:szCs w:val="20"/>
        </w:rPr>
        <w:t xml:space="preserve">8484Gas </w:t>
      </w:r>
      <w:r w:rsidRPr="0063064D">
        <w:rPr>
          <w:rFonts w:ascii="Arial" w:hAnsi="Arial" w:cs="Arial"/>
          <w:sz w:val="20"/>
          <w:szCs w:val="20"/>
        </w:rPr>
        <w:t xml:space="preserve">has no obligation to compensate you for any content you submit in a review, including content that has been altered, removed, or edited. </w:t>
      </w:r>
      <w:r w:rsidR="006A560D">
        <w:rPr>
          <w:rFonts w:ascii="Arial" w:hAnsi="Arial" w:cs="Arial"/>
          <w:sz w:val="20"/>
          <w:szCs w:val="20"/>
        </w:rPr>
        <w:t xml:space="preserve">8484Gas </w:t>
      </w:r>
      <w:r w:rsidRPr="0063064D">
        <w:rPr>
          <w:rFonts w:ascii="Arial" w:hAnsi="Arial" w:cs="Arial"/>
          <w:sz w:val="20"/>
          <w:szCs w:val="20"/>
        </w:rPr>
        <w:t>is also not obligated to credit or mention authors or any third parties associated with the reviews.</w:t>
      </w:r>
    </w:p>
    <w:p w14:paraId="0EDDF393" w14:textId="77777777" w:rsidR="003B1B17" w:rsidRPr="0063064D" w:rsidRDefault="003B1B17" w:rsidP="0063064D">
      <w:pPr>
        <w:numPr>
          <w:ilvl w:val="1"/>
          <w:numId w:val="17"/>
        </w:numPr>
        <w:shd w:val="clear" w:color="auto" w:fill="FFFFFF"/>
        <w:tabs>
          <w:tab w:val="num" w:pos="2070"/>
        </w:tabs>
        <w:spacing w:line="360" w:lineRule="auto"/>
        <w:ind w:left="720" w:hanging="720"/>
        <w:jc w:val="both"/>
        <w:textAlignment w:val="baseline"/>
        <w:rPr>
          <w:rFonts w:ascii="Arial" w:hAnsi="Arial" w:cs="Arial"/>
        </w:rPr>
      </w:pPr>
      <w:r w:rsidRPr="0063064D">
        <w:rPr>
          <w:rFonts w:ascii="Arial" w:hAnsi="Arial" w:cs="Arial"/>
        </w:rPr>
        <w:t>In any case, you hereby agree that regarding the content of the reviews:</w:t>
      </w:r>
    </w:p>
    <w:p w14:paraId="73D6047F" w14:textId="0D981684" w:rsidR="003B1B17" w:rsidRPr="0063064D" w:rsidRDefault="003B1B17" w:rsidP="0063064D">
      <w:pPr>
        <w:pStyle w:val="ListParagraph"/>
        <w:numPr>
          <w:ilvl w:val="0"/>
          <w:numId w:val="19"/>
        </w:numPr>
        <w:shd w:val="clear" w:color="auto" w:fill="FFFFFF"/>
        <w:spacing w:line="360" w:lineRule="auto"/>
        <w:ind w:left="1080"/>
        <w:jc w:val="both"/>
        <w:textAlignment w:val="baseline"/>
        <w:rPr>
          <w:rFonts w:ascii="Arial" w:hAnsi="Arial" w:cs="Arial"/>
          <w:sz w:val="20"/>
          <w:szCs w:val="20"/>
        </w:rPr>
      </w:pPr>
      <w:r w:rsidRPr="0063064D">
        <w:rPr>
          <w:rFonts w:ascii="Arial" w:hAnsi="Arial" w:cs="Arial"/>
          <w:sz w:val="20"/>
          <w:szCs w:val="20"/>
        </w:rPr>
        <w:t>You do not require any attribution or identification for any derivative works created from your reviews;</w:t>
      </w:r>
    </w:p>
    <w:p w14:paraId="747781E1" w14:textId="088EF1BC" w:rsidR="003B1B17" w:rsidRPr="0063064D" w:rsidRDefault="003B1B17" w:rsidP="0063064D">
      <w:pPr>
        <w:pStyle w:val="ListParagraph"/>
        <w:numPr>
          <w:ilvl w:val="0"/>
          <w:numId w:val="19"/>
        </w:numPr>
        <w:shd w:val="clear" w:color="auto" w:fill="FFFFFF"/>
        <w:spacing w:line="360" w:lineRule="auto"/>
        <w:ind w:left="1080"/>
        <w:jc w:val="both"/>
        <w:textAlignment w:val="baseline"/>
        <w:rPr>
          <w:rFonts w:ascii="Arial" w:hAnsi="Arial" w:cs="Arial"/>
          <w:sz w:val="20"/>
          <w:szCs w:val="20"/>
        </w:rPr>
      </w:pPr>
      <w:r w:rsidRPr="0063064D">
        <w:rPr>
          <w:rFonts w:ascii="Arial" w:hAnsi="Arial" w:cs="Arial"/>
          <w:sz w:val="20"/>
          <w:szCs w:val="20"/>
        </w:rPr>
        <w:t xml:space="preserve">You consent to the use of all content from reviews submitted to </w:t>
      </w:r>
      <w:r w:rsidR="006A560D">
        <w:rPr>
          <w:rFonts w:ascii="Arial" w:hAnsi="Arial" w:cs="Arial"/>
          <w:sz w:val="20"/>
          <w:szCs w:val="20"/>
        </w:rPr>
        <w:t xml:space="preserve">8484Gas </w:t>
      </w:r>
      <w:r w:rsidRPr="0063064D">
        <w:rPr>
          <w:rFonts w:ascii="Arial" w:hAnsi="Arial" w:cs="Arial"/>
          <w:sz w:val="20"/>
          <w:szCs w:val="20"/>
        </w:rPr>
        <w:t xml:space="preserve">by </w:t>
      </w:r>
      <w:r w:rsidR="006A560D">
        <w:rPr>
          <w:rFonts w:ascii="Arial" w:hAnsi="Arial" w:cs="Arial"/>
          <w:sz w:val="20"/>
          <w:szCs w:val="20"/>
        </w:rPr>
        <w:t xml:space="preserve">8484Gas </w:t>
      </w:r>
      <w:r w:rsidRPr="0063064D">
        <w:rPr>
          <w:rFonts w:ascii="Arial" w:hAnsi="Arial" w:cs="Arial"/>
          <w:sz w:val="20"/>
          <w:szCs w:val="20"/>
        </w:rPr>
        <w:t>and its employees,</w:t>
      </w:r>
      <w:r w:rsidR="00184D66" w:rsidRPr="0063064D">
        <w:rPr>
          <w:rFonts w:ascii="Arial" w:hAnsi="Arial" w:cs="Arial"/>
          <w:sz w:val="20"/>
          <w:szCs w:val="20"/>
        </w:rPr>
        <w:t xml:space="preserve"> </w:t>
      </w:r>
      <w:r w:rsidR="006A560D">
        <w:rPr>
          <w:rFonts w:ascii="Arial" w:hAnsi="Arial" w:cs="Arial"/>
          <w:sz w:val="20"/>
          <w:szCs w:val="20"/>
        </w:rPr>
        <w:t xml:space="preserve">8484Gas </w:t>
      </w:r>
      <w:r w:rsidR="00A855E9" w:rsidRPr="0063064D">
        <w:rPr>
          <w:rFonts w:ascii="Arial" w:hAnsi="Arial" w:cs="Arial"/>
          <w:sz w:val="20"/>
          <w:szCs w:val="20"/>
        </w:rPr>
        <w:t>(Mini App)</w:t>
      </w:r>
      <w:r w:rsidR="00184D66" w:rsidRPr="0063064D">
        <w:rPr>
          <w:rFonts w:ascii="Arial" w:hAnsi="Arial" w:cs="Arial"/>
          <w:sz w:val="20"/>
          <w:szCs w:val="20"/>
        </w:rPr>
        <w:t>,</w:t>
      </w:r>
      <w:r w:rsidRPr="0063064D">
        <w:rPr>
          <w:rFonts w:ascii="Arial" w:hAnsi="Arial" w:cs="Arial"/>
          <w:sz w:val="20"/>
          <w:szCs w:val="20"/>
        </w:rPr>
        <w:t xml:space="preserve"> successors, and assigns in any manner and at any time. This includes, but is not limited to, publishing, modifying, and reproducing the review in whole or in part;</w:t>
      </w:r>
    </w:p>
    <w:p w14:paraId="27BE9DC9" w14:textId="092A4AFB" w:rsidR="003B1B17" w:rsidRPr="0063064D" w:rsidRDefault="003B1B17" w:rsidP="0063064D">
      <w:pPr>
        <w:pStyle w:val="ListParagraph"/>
        <w:numPr>
          <w:ilvl w:val="0"/>
          <w:numId w:val="19"/>
        </w:numPr>
        <w:shd w:val="clear" w:color="auto" w:fill="FFFFFF"/>
        <w:spacing w:line="360" w:lineRule="auto"/>
        <w:ind w:left="1080"/>
        <w:jc w:val="both"/>
        <w:textAlignment w:val="baseline"/>
        <w:rPr>
          <w:rFonts w:ascii="Arial" w:hAnsi="Arial" w:cs="Arial"/>
          <w:sz w:val="20"/>
          <w:szCs w:val="20"/>
        </w:rPr>
      </w:pPr>
      <w:r w:rsidRPr="0063064D">
        <w:rPr>
          <w:rFonts w:ascii="Arial" w:hAnsi="Arial" w:cs="Arial"/>
          <w:sz w:val="20"/>
          <w:szCs w:val="20"/>
        </w:rPr>
        <w:t>You hereby waive all rights and agree not to claim any rights in the content review.</w:t>
      </w:r>
    </w:p>
    <w:p w14:paraId="368B3834" w14:textId="77777777" w:rsidR="00783896" w:rsidRDefault="00783896" w:rsidP="0063064D">
      <w:pPr>
        <w:pStyle w:val="ListParagraph"/>
        <w:shd w:val="clear" w:color="auto" w:fill="FFFFFF"/>
        <w:spacing w:line="360" w:lineRule="auto"/>
        <w:ind w:left="1440"/>
        <w:jc w:val="both"/>
        <w:textAlignment w:val="baseline"/>
        <w:rPr>
          <w:rFonts w:ascii="Arial" w:hAnsi="Arial" w:cs="Arial"/>
          <w:sz w:val="20"/>
          <w:szCs w:val="20"/>
        </w:rPr>
      </w:pPr>
    </w:p>
    <w:p w14:paraId="28B00BA5" w14:textId="77777777" w:rsidR="000A55F1" w:rsidRPr="0063064D" w:rsidRDefault="000A55F1" w:rsidP="0063064D">
      <w:pPr>
        <w:pStyle w:val="ListParagraph"/>
        <w:shd w:val="clear" w:color="auto" w:fill="FFFFFF"/>
        <w:spacing w:line="360" w:lineRule="auto"/>
        <w:ind w:left="1440"/>
        <w:jc w:val="both"/>
        <w:textAlignment w:val="baseline"/>
        <w:rPr>
          <w:rFonts w:ascii="Arial" w:hAnsi="Arial" w:cs="Arial"/>
          <w:sz w:val="20"/>
          <w:szCs w:val="20"/>
        </w:rPr>
      </w:pPr>
    </w:p>
    <w:p w14:paraId="05CA5837" w14:textId="5C557135" w:rsidR="003B1B17" w:rsidRPr="00C91726" w:rsidRDefault="007E4205" w:rsidP="007E4205">
      <w:pPr>
        <w:shd w:val="clear" w:color="auto" w:fill="FFFFFF"/>
        <w:spacing w:line="360" w:lineRule="auto"/>
        <w:ind w:left="360" w:hanging="360"/>
        <w:jc w:val="both"/>
        <w:textAlignment w:val="baseline"/>
        <w:rPr>
          <w:rFonts w:ascii="Arial" w:hAnsi="Arial" w:cs="Arial"/>
          <w:b/>
          <w:bCs/>
          <w:sz w:val="22"/>
          <w:szCs w:val="22"/>
        </w:rPr>
      </w:pPr>
      <w:r w:rsidRPr="00C91726">
        <w:rPr>
          <w:rFonts w:ascii="Arial" w:hAnsi="Arial" w:cs="Arial"/>
          <w:b/>
          <w:bCs/>
          <w:sz w:val="22"/>
          <w:szCs w:val="22"/>
        </w:rPr>
        <w:lastRenderedPageBreak/>
        <w:t>11.</w:t>
      </w:r>
      <w:r w:rsidRPr="00C91726">
        <w:rPr>
          <w:rFonts w:ascii="Arial" w:hAnsi="Arial" w:cs="Arial"/>
          <w:b/>
          <w:bCs/>
          <w:sz w:val="22"/>
          <w:szCs w:val="22"/>
        </w:rPr>
        <w:tab/>
      </w:r>
      <w:r w:rsidRPr="00C91726">
        <w:rPr>
          <w:rFonts w:ascii="Arial" w:hAnsi="Arial" w:cs="Arial"/>
          <w:b/>
          <w:bCs/>
          <w:sz w:val="22"/>
          <w:szCs w:val="22"/>
        </w:rPr>
        <w:tab/>
      </w:r>
      <w:r w:rsidR="00184D66" w:rsidRPr="00C91726">
        <w:rPr>
          <w:rFonts w:ascii="Arial" w:hAnsi="Arial" w:cs="Arial"/>
          <w:b/>
          <w:bCs/>
          <w:sz w:val="22"/>
          <w:szCs w:val="22"/>
        </w:rPr>
        <w:t>USEAGE RESTRICTIONS</w:t>
      </w:r>
    </w:p>
    <w:p w14:paraId="6D8E7719" w14:textId="28C83E8E" w:rsidR="00184D66" w:rsidRPr="0063064D" w:rsidRDefault="00184D66" w:rsidP="0063064D">
      <w:pPr>
        <w:shd w:val="clear" w:color="auto" w:fill="FFFFFF"/>
        <w:spacing w:line="360" w:lineRule="auto"/>
        <w:ind w:left="720"/>
        <w:jc w:val="both"/>
        <w:textAlignment w:val="baseline"/>
        <w:rPr>
          <w:rFonts w:ascii="Arial" w:hAnsi="Arial" w:cs="Arial"/>
        </w:rPr>
      </w:pPr>
      <w:r w:rsidRPr="0063064D">
        <w:rPr>
          <w:rFonts w:ascii="Arial" w:hAnsi="Arial" w:cs="Arial"/>
        </w:rPr>
        <w:t xml:space="preserve">You hereby agree not to use the </w:t>
      </w:r>
      <w:r w:rsidR="006A560D">
        <w:rPr>
          <w:rFonts w:ascii="Arial" w:hAnsi="Arial" w:cs="Arial"/>
        </w:rPr>
        <w:t xml:space="preserve">8484Gas </w:t>
      </w:r>
      <w:r w:rsidRPr="0063064D">
        <w:rPr>
          <w:rFonts w:ascii="Arial" w:hAnsi="Arial" w:cs="Arial"/>
        </w:rPr>
        <w:t xml:space="preserve">(Mini App) or its Content for any unlawful or unauthorized activities. You agree that you will not employ any equipment, software, or technologies that may obstruct or attempt to obstruct the operation of this </w:t>
      </w:r>
      <w:r w:rsidR="006A560D">
        <w:rPr>
          <w:rFonts w:ascii="Arial" w:hAnsi="Arial" w:cs="Arial"/>
        </w:rPr>
        <w:t xml:space="preserve">8484Gas </w:t>
      </w:r>
      <w:r w:rsidRPr="0063064D">
        <w:rPr>
          <w:rFonts w:ascii="Arial" w:hAnsi="Arial" w:cs="Arial"/>
        </w:rPr>
        <w:t xml:space="preserve">(Mini App). Additionally, you agree not to use this </w:t>
      </w:r>
      <w:r w:rsidR="006A560D">
        <w:rPr>
          <w:rFonts w:ascii="Arial" w:hAnsi="Arial" w:cs="Arial"/>
        </w:rPr>
        <w:t xml:space="preserve">8484Gas </w:t>
      </w:r>
      <w:r w:rsidRPr="0063064D">
        <w:rPr>
          <w:rFonts w:ascii="Arial" w:hAnsi="Arial" w:cs="Arial"/>
        </w:rPr>
        <w:t xml:space="preserve">(Mini App) or its Content for commercial purposes. You also agree not to seek, create, search for, use, or send automated agents or other technologies to collect or obtain information from this </w:t>
      </w:r>
      <w:r w:rsidR="006A560D">
        <w:rPr>
          <w:rFonts w:ascii="Arial" w:hAnsi="Arial" w:cs="Arial"/>
        </w:rPr>
        <w:t xml:space="preserve">8484Gas </w:t>
      </w:r>
      <w:r w:rsidRPr="0063064D">
        <w:rPr>
          <w:rFonts w:ascii="Arial" w:hAnsi="Arial" w:cs="Arial"/>
        </w:rPr>
        <w:t>(Mini App) or otherwise interact with it.</w:t>
      </w:r>
    </w:p>
    <w:p w14:paraId="5E6999C5" w14:textId="77777777" w:rsidR="006C15B5" w:rsidRPr="0063064D" w:rsidRDefault="006C15B5" w:rsidP="0063064D">
      <w:pPr>
        <w:shd w:val="clear" w:color="auto" w:fill="FFFFFF"/>
        <w:spacing w:line="360" w:lineRule="auto"/>
        <w:jc w:val="both"/>
        <w:textAlignment w:val="baseline"/>
        <w:rPr>
          <w:rFonts w:ascii="Arial" w:hAnsi="Arial" w:cs="Arial"/>
        </w:rPr>
      </w:pPr>
    </w:p>
    <w:p w14:paraId="5E2E7B06" w14:textId="2389BE85" w:rsidR="00004A99" w:rsidRPr="000A55F1" w:rsidRDefault="007E4205" w:rsidP="007E4205">
      <w:pPr>
        <w:shd w:val="clear" w:color="auto" w:fill="FFFFFF"/>
        <w:spacing w:line="360" w:lineRule="auto"/>
        <w:ind w:left="360" w:hanging="360"/>
        <w:jc w:val="both"/>
        <w:textAlignment w:val="baseline"/>
        <w:rPr>
          <w:rFonts w:ascii="Arial" w:hAnsi="Arial" w:cs="Arial"/>
          <w:b/>
          <w:bCs/>
          <w:sz w:val="22"/>
          <w:szCs w:val="22"/>
        </w:rPr>
      </w:pPr>
      <w:r w:rsidRPr="000A55F1">
        <w:rPr>
          <w:rFonts w:ascii="Arial" w:hAnsi="Arial" w:cs="Arial"/>
          <w:b/>
          <w:bCs/>
          <w:sz w:val="22"/>
          <w:szCs w:val="22"/>
        </w:rPr>
        <w:t>12.</w:t>
      </w:r>
      <w:r w:rsidRPr="000A55F1">
        <w:rPr>
          <w:rFonts w:ascii="Arial" w:hAnsi="Arial" w:cs="Arial"/>
          <w:b/>
          <w:bCs/>
          <w:sz w:val="22"/>
          <w:szCs w:val="22"/>
        </w:rPr>
        <w:tab/>
      </w:r>
      <w:r w:rsidRPr="000A55F1">
        <w:rPr>
          <w:rFonts w:ascii="Arial" w:hAnsi="Arial" w:cs="Arial"/>
          <w:b/>
          <w:bCs/>
          <w:sz w:val="22"/>
          <w:szCs w:val="22"/>
        </w:rPr>
        <w:tab/>
      </w:r>
      <w:r w:rsidR="00004A99" w:rsidRPr="000A55F1">
        <w:rPr>
          <w:rFonts w:ascii="Arial" w:hAnsi="Arial" w:cs="Arial"/>
          <w:b/>
          <w:bCs/>
          <w:sz w:val="22"/>
          <w:szCs w:val="22"/>
        </w:rPr>
        <w:t>LIMITATION OF LIABLILITY</w:t>
      </w:r>
    </w:p>
    <w:p w14:paraId="444C197F" w14:textId="78F14B07" w:rsidR="00004A99" w:rsidRPr="0063064D" w:rsidRDefault="00004A99" w:rsidP="0063064D">
      <w:pPr>
        <w:shd w:val="clear" w:color="auto" w:fill="FFFFFF"/>
        <w:spacing w:line="360" w:lineRule="auto"/>
        <w:ind w:left="720"/>
        <w:jc w:val="both"/>
        <w:textAlignment w:val="baseline"/>
        <w:rPr>
          <w:rFonts w:ascii="Arial" w:hAnsi="Arial" w:cs="Arial"/>
        </w:rPr>
      </w:pPr>
      <w:r w:rsidRPr="0063064D">
        <w:rPr>
          <w:rFonts w:ascii="Arial" w:hAnsi="Arial" w:cs="Arial"/>
        </w:rPr>
        <w:t xml:space="preserve">Without prejudice to the provisions of these terms, each party's liability is limited and excluded to the fullest extent permitted by law, excluding personal injury and death. </w:t>
      </w:r>
      <w:r w:rsidR="002A6610" w:rsidRPr="0063064D">
        <w:rPr>
          <w:rFonts w:ascii="Arial" w:hAnsi="Arial" w:cs="Arial"/>
        </w:rPr>
        <w:t xml:space="preserve">KBZPay and </w:t>
      </w:r>
      <w:r w:rsidR="006A560D">
        <w:rPr>
          <w:rFonts w:ascii="Arial" w:hAnsi="Arial" w:cs="Arial"/>
        </w:rPr>
        <w:t xml:space="preserve">8484Gas </w:t>
      </w:r>
      <w:r w:rsidRPr="0063064D">
        <w:rPr>
          <w:rFonts w:ascii="Arial" w:hAnsi="Arial" w:cs="Arial"/>
        </w:rPr>
        <w:t xml:space="preserve">will not be held liable for any losses or damages, whether direct or indirect, arising from or related to your use of this </w:t>
      </w:r>
      <w:r w:rsidR="006A560D">
        <w:rPr>
          <w:rFonts w:ascii="Arial" w:hAnsi="Arial" w:cs="Arial"/>
        </w:rPr>
        <w:t xml:space="preserve">8484Gas </w:t>
      </w:r>
      <w:r w:rsidR="002A6610" w:rsidRPr="0063064D">
        <w:rPr>
          <w:rFonts w:ascii="Arial" w:hAnsi="Arial" w:cs="Arial"/>
        </w:rPr>
        <w:t>(Mini App)</w:t>
      </w:r>
      <w:r w:rsidRPr="0063064D">
        <w:rPr>
          <w:rFonts w:ascii="Arial" w:hAnsi="Arial" w:cs="Arial"/>
        </w:rPr>
        <w:t xml:space="preserve"> or any links contained within it. This includes, but is not limited to, special, incidental, punitive, or consequential damages, as well as other economic losses, even if </w:t>
      </w:r>
      <w:r w:rsidR="002A6610" w:rsidRPr="0063064D">
        <w:rPr>
          <w:rFonts w:ascii="Arial" w:hAnsi="Arial" w:cs="Arial"/>
        </w:rPr>
        <w:t xml:space="preserve">KBZPay and </w:t>
      </w:r>
      <w:r w:rsidR="006A560D">
        <w:rPr>
          <w:rFonts w:ascii="Arial" w:hAnsi="Arial" w:cs="Arial"/>
        </w:rPr>
        <w:t xml:space="preserve">8484Gas </w:t>
      </w:r>
      <w:r w:rsidRPr="0063064D">
        <w:rPr>
          <w:rFonts w:ascii="Arial" w:hAnsi="Arial" w:cs="Arial"/>
        </w:rPr>
        <w:t xml:space="preserve">have been notified of the potential for such losses or damages. Your sole remedy in this case is to discontinue use of the </w:t>
      </w:r>
      <w:r w:rsidR="006A560D">
        <w:rPr>
          <w:rFonts w:ascii="Arial" w:hAnsi="Arial" w:cs="Arial"/>
        </w:rPr>
        <w:t xml:space="preserve">8484Gas </w:t>
      </w:r>
      <w:r w:rsidR="002A6610" w:rsidRPr="0063064D">
        <w:rPr>
          <w:rFonts w:ascii="Arial" w:hAnsi="Arial" w:cs="Arial"/>
        </w:rPr>
        <w:t>(Mini App)</w:t>
      </w:r>
      <w:r w:rsidRPr="0063064D">
        <w:rPr>
          <w:rFonts w:ascii="Arial" w:hAnsi="Arial" w:cs="Arial"/>
        </w:rPr>
        <w:t>.</w:t>
      </w:r>
    </w:p>
    <w:p w14:paraId="39A41E1C" w14:textId="77777777" w:rsidR="006936CB" w:rsidRPr="0063064D" w:rsidRDefault="006936CB" w:rsidP="007E4205">
      <w:pPr>
        <w:shd w:val="clear" w:color="auto" w:fill="FFFFFF"/>
        <w:spacing w:line="360" w:lineRule="auto"/>
        <w:jc w:val="both"/>
        <w:textAlignment w:val="baseline"/>
        <w:rPr>
          <w:rFonts w:ascii="Arial" w:hAnsi="Arial" w:cs="Arial"/>
        </w:rPr>
      </w:pPr>
    </w:p>
    <w:p w14:paraId="489CC01E" w14:textId="5050168A" w:rsidR="00004A99" w:rsidRPr="0063064D" w:rsidRDefault="002A6610" w:rsidP="0063064D">
      <w:pPr>
        <w:pStyle w:val="ListParagraph"/>
        <w:numPr>
          <w:ilvl w:val="0"/>
          <w:numId w:val="12"/>
        </w:numPr>
        <w:shd w:val="clear" w:color="auto" w:fill="FFFFFF"/>
        <w:spacing w:after="0" w:line="360" w:lineRule="auto"/>
        <w:ind w:hanging="720"/>
        <w:jc w:val="both"/>
        <w:textAlignment w:val="baseline"/>
        <w:rPr>
          <w:rFonts w:ascii="Arial" w:hAnsi="Arial" w:cs="Arial"/>
          <w:b/>
          <w:bCs/>
        </w:rPr>
      </w:pPr>
      <w:r w:rsidRPr="0063064D">
        <w:rPr>
          <w:rFonts w:ascii="Arial" w:hAnsi="Arial" w:cs="Arial"/>
          <w:b/>
          <w:bCs/>
        </w:rPr>
        <w:t>IDEMNIFICATION</w:t>
      </w:r>
    </w:p>
    <w:p w14:paraId="7856D3A4" w14:textId="5213E065" w:rsidR="002A6610" w:rsidRPr="0063064D" w:rsidRDefault="002A6610" w:rsidP="0063064D">
      <w:pPr>
        <w:shd w:val="clear" w:color="auto" w:fill="FFFFFF"/>
        <w:spacing w:line="360" w:lineRule="auto"/>
        <w:ind w:left="720"/>
        <w:jc w:val="both"/>
        <w:textAlignment w:val="baseline"/>
        <w:rPr>
          <w:rFonts w:ascii="Arial" w:hAnsi="Arial" w:cs="Arial"/>
        </w:rPr>
      </w:pPr>
      <w:r w:rsidRPr="0063064D">
        <w:rPr>
          <w:rFonts w:ascii="Arial" w:hAnsi="Arial" w:cs="Arial"/>
        </w:rPr>
        <w:t xml:space="preserve">You agree to indemnify and hold KBZPay and </w:t>
      </w:r>
      <w:r w:rsidR="006A560D">
        <w:rPr>
          <w:rFonts w:ascii="Arial" w:hAnsi="Arial" w:cs="Arial"/>
        </w:rPr>
        <w:t xml:space="preserve">8484Gas </w:t>
      </w:r>
      <w:r w:rsidRPr="0063064D">
        <w:rPr>
          <w:rFonts w:ascii="Arial" w:hAnsi="Arial" w:cs="Arial"/>
        </w:rPr>
        <w:t xml:space="preserve">, along with its employees, affiliates, staff, and partners, harmless from any and all claims, demands, liabilities, damages, or losses, including legal fees, arising from third-party claims related to: </w:t>
      </w:r>
    </w:p>
    <w:p w14:paraId="6BCE3B54" w14:textId="14FE2334" w:rsidR="002A6610" w:rsidRPr="0063064D" w:rsidRDefault="002A6610" w:rsidP="0063064D">
      <w:pPr>
        <w:pStyle w:val="ListParagraph"/>
        <w:numPr>
          <w:ilvl w:val="3"/>
          <w:numId w:val="20"/>
        </w:numPr>
        <w:shd w:val="clear" w:color="auto" w:fill="FFFFFF"/>
        <w:spacing w:line="360" w:lineRule="auto"/>
        <w:ind w:left="1260" w:hanging="540"/>
        <w:jc w:val="both"/>
        <w:textAlignment w:val="baseline"/>
        <w:rPr>
          <w:rFonts w:ascii="Arial" w:hAnsi="Arial" w:cs="Arial"/>
          <w:sz w:val="20"/>
          <w:szCs w:val="20"/>
        </w:rPr>
      </w:pPr>
      <w:r w:rsidRPr="0063064D">
        <w:rPr>
          <w:rFonts w:ascii="Arial" w:hAnsi="Arial" w:cs="Arial"/>
          <w:sz w:val="20"/>
          <w:szCs w:val="20"/>
        </w:rPr>
        <w:t xml:space="preserve">your use of the </w:t>
      </w:r>
      <w:r w:rsidR="006A560D">
        <w:rPr>
          <w:rFonts w:ascii="Arial" w:hAnsi="Arial" w:cs="Arial"/>
          <w:sz w:val="20"/>
          <w:szCs w:val="20"/>
        </w:rPr>
        <w:t xml:space="preserve">8484Gas </w:t>
      </w:r>
      <w:r w:rsidRPr="0063064D">
        <w:rPr>
          <w:rFonts w:ascii="Arial" w:hAnsi="Arial" w:cs="Arial"/>
          <w:sz w:val="20"/>
          <w:szCs w:val="20"/>
        </w:rPr>
        <w:t xml:space="preserve">(Mini App); </w:t>
      </w:r>
    </w:p>
    <w:p w14:paraId="1E089E25" w14:textId="3716AC80" w:rsidR="002A6610" w:rsidRPr="0063064D" w:rsidRDefault="002A6610" w:rsidP="0063064D">
      <w:pPr>
        <w:pStyle w:val="ListParagraph"/>
        <w:numPr>
          <w:ilvl w:val="3"/>
          <w:numId w:val="20"/>
        </w:numPr>
        <w:shd w:val="clear" w:color="auto" w:fill="FFFFFF"/>
        <w:spacing w:line="360" w:lineRule="auto"/>
        <w:ind w:left="1260" w:hanging="540"/>
        <w:jc w:val="both"/>
        <w:textAlignment w:val="baseline"/>
        <w:rPr>
          <w:rFonts w:ascii="Arial" w:hAnsi="Arial" w:cs="Arial"/>
          <w:sz w:val="20"/>
          <w:szCs w:val="20"/>
        </w:rPr>
      </w:pPr>
      <w:r w:rsidRPr="0063064D">
        <w:rPr>
          <w:rFonts w:ascii="Arial" w:hAnsi="Arial" w:cs="Arial"/>
          <w:sz w:val="20"/>
          <w:szCs w:val="20"/>
        </w:rPr>
        <w:t xml:space="preserve">any Content provided, given, or accessed through this </w:t>
      </w:r>
      <w:r w:rsidR="006A560D">
        <w:rPr>
          <w:rFonts w:ascii="Arial" w:hAnsi="Arial" w:cs="Arial"/>
          <w:sz w:val="20"/>
          <w:szCs w:val="20"/>
        </w:rPr>
        <w:t xml:space="preserve">8484Gas </w:t>
      </w:r>
      <w:r w:rsidRPr="0063064D">
        <w:rPr>
          <w:rFonts w:ascii="Arial" w:hAnsi="Arial" w:cs="Arial"/>
          <w:sz w:val="20"/>
          <w:szCs w:val="20"/>
        </w:rPr>
        <w:t xml:space="preserve">(Mini App); </w:t>
      </w:r>
    </w:p>
    <w:p w14:paraId="0B9BF2BA" w14:textId="77777777" w:rsidR="002A6610" w:rsidRPr="0063064D" w:rsidRDefault="002A6610" w:rsidP="0063064D">
      <w:pPr>
        <w:pStyle w:val="ListParagraph"/>
        <w:numPr>
          <w:ilvl w:val="3"/>
          <w:numId w:val="20"/>
        </w:numPr>
        <w:shd w:val="clear" w:color="auto" w:fill="FFFFFF"/>
        <w:spacing w:line="360" w:lineRule="auto"/>
        <w:ind w:left="1260" w:hanging="540"/>
        <w:jc w:val="both"/>
        <w:textAlignment w:val="baseline"/>
        <w:rPr>
          <w:rFonts w:ascii="Arial" w:hAnsi="Arial" w:cs="Arial"/>
          <w:sz w:val="20"/>
          <w:szCs w:val="20"/>
        </w:rPr>
      </w:pPr>
      <w:r w:rsidRPr="0063064D">
        <w:rPr>
          <w:rFonts w:ascii="Arial" w:hAnsi="Arial" w:cs="Arial"/>
          <w:sz w:val="20"/>
          <w:szCs w:val="20"/>
        </w:rPr>
        <w:t xml:space="preserve">your violation of these Terms; </w:t>
      </w:r>
    </w:p>
    <w:p w14:paraId="0A20F8F5" w14:textId="77777777" w:rsidR="002A6610" w:rsidRPr="0063064D" w:rsidRDefault="002A6610" w:rsidP="0063064D">
      <w:pPr>
        <w:pStyle w:val="ListParagraph"/>
        <w:numPr>
          <w:ilvl w:val="3"/>
          <w:numId w:val="20"/>
        </w:numPr>
        <w:shd w:val="clear" w:color="auto" w:fill="FFFFFF"/>
        <w:spacing w:line="360" w:lineRule="auto"/>
        <w:ind w:left="1260" w:hanging="540"/>
        <w:jc w:val="both"/>
        <w:textAlignment w:val="baseline"/>
        <w:rPr>
          <w:rFonts w:ascii="Arial" w:hAnsi="Arial" w:cs="Arial"/>
          <w:sz w:val="20"/>
          <w:szCs w:val="20"/>
        </w:rPr>
      </w:pPr>
      <w:r w:rsidRPr="0063064D">
        <w:rPr>
          <w:rFonts w:ascii="Arial" w:hAnsi="Arial" w:cs="Arial"/>
          <w:sz w:val="20"/>
          <w:szCs w:val="20"/>
        </w:rPr>
        <w:t xml:space="preserve">any infringement of other rights or obligations; and/or </w:t>
      </w:r>
    </w:p>
    <w:p w14:paraId="08672E95" w14:textId="536F25AE" w:rsidR="002A6610" w:rsidRPr="0063064D" w:rsidRDefault="002A6610" w:rsidP="0063064D">
      <w:pPr>
        <w:pStyle w:val="ListParagraph"/>
        <w:numPr>
          <w:ilvl w:val="3"/>
          <w:numId w:val="20"/>
        </w:numPr>
        <w:shd w:val="clear" w:color="auto" w:fill="FFFFFF"/>
        <w:spacing w:line="360" w:lineRule="auto"/>
        <w:ind w:left="1260" w:hanging="540"/>
        <w:jc w:val="both"/>
        <w:textAlignment w:val="baseline"/>
        <w:rPr>
          <w:rFonts w:ascii="Arial" w:hAnsi="Arial" w:cs="Arial"/>
          <w:sz w:val="20"/>
          <w:szCs w:val="20"/>
        </w:rPr>
      </w:pPr>
      <w:r w:rsidRPr="0063064D">
        <w:rPr>
          <w:rFonts w:ascii="Arial" w:hAnsi="Arial" w:cs="Arial"/>
          <w:sz w:val="20"/>
          <w:szCs w:val="20"/>
        </w:rPr>
        <w:t>any actions or omissions by you, whether negligent, unlawful, or otherwise.</w:t>
      </w:r>
    </w:p>
    <w:p w14:paraId="6A0573ED" w14:textId="77777777" w:rsidR="002A6610" w:rsidRPr="0063064D" w:rsidRDefault="002A6610" w:rsidP="0063064D">
      <w:pPr>
        <w:pStyle w:val="ListParagraph"/>
        <w:shd w:val="clear" w:color="auto" w:fill="FFFFFF"/>
        <w:spacing w:line="360" w:lineRule="auto"/>
        <w:ind w:left="1260"/>
        <w:jc w:val="both"/>
        <w:textAlignment w:val="baseline"/>
        <w:rPr>
          <w:rFonts w:ascii="Arial" w:hAnsi="Arial" w:cs="Arial"/>
          <w:sz w:val="20"/>
          <w:szCs w:val="20"/>
        </w:rPr>
      </w:pPr>
    </w:p>
    <w:p w14:paraId="2B7D7E68" w14:textId="5EADE251" w:rsidR="002A6610" w:rsidRPr="0063064D" w:rsidRDefault="002A6610" w:rsidP="0063064D">
      <w:pPr>
        <w:pStyle w:val="ListParagraph"/>
        <w:numPr>
          <w:ilvl w:val="0"/>
          <w:numId w:val="12"/>
        </w:numPr>
        <w:shd w:val="clear" w:color="auto" w:fill="FFFFFF"/>
        <w:spacing w:after="0" w:line="360" w:lineRule="auto"/>
        <w:ind w:hanging="720"/>
        <w:jc w:val="both"/>
        <w:textAlignment w:val="baseline"/>
        <w:rPr>
          <w:rFonts w:ascii="Arial" w:hAnsi="Arial" w:cs="Arial"/>
          <w:b/>
          <w:bCs/>
        </w:rPr>
      </w:pPr>
      <w:r w:rsidRPr="0063064D">
        <w:rPr>
          <w:rFonts w:ascii="Arial" w:hAnsi="Arial" w:cs="Arial"/>
          <w:b/>
          <w:bCs/>
        </w:rPr>
        <w:t>THIRD PARTY LINKS AND CONTENTS</w:t>
      </w:r>
    </w:p>
    <w:p w14:paraId="18805621" w14:textId="4919CB0C" w:rsidR="002A6610" w:rsidRPr="0063064D" w:rsidRDefault="006A560D" w:rsidP="0063064D">
      <w:pPr>
        <w:shd w:val="clear" w:color="auto" w:fill="FFFFFF"/>
        <w:spacing w:line="360" w:lineRule="auto"/>
        <w:ind w:left="720"/>
        <w:jc w:val="both"/>
        <w:textAlignment w:val="baseline"/>
        <w:rPr>
          <w:rFonts w:ascii="Arial" w:hAnsi="Arial" w:cs="Arial"/>
        </w:rPr>
      </w:pPr>
      <w:r>
        <w:rPr>
          <w:rFonts w:ascii="Arial" w:hAnsi="Arial" w:cs="Arial"/>
        </w:rPr>
        <w:t xml:space="preserve">8484Gas </w:t>
      </w:r>
      <w:r w:rsidR="002A6610" w:rsidRPr="0063064D">
        <w:rPr>
          <w:rFonts w:ascii="Arial" w:hAnsi="Arial" w:cs="Arial"/>
        </w:rPr>
        <w:t xml:space="preserve">(Mini App) may include links to websites operated by parties other than </w:t>
      </w:r>
      <w:r>
        <w:rPr>
          <w:rFonts w:ascii="Arial" w:hAnsi="Arial" w:cs="Arial"/>
        </w:rPr>
        <w:t xml:space="preserve">8484Gas </w:t>
      </w:r>
      <w:r w:rsidR="002A6610" w:rsidRPr="0063064D">
        <w:rPr>
          <w:rFonts w:ascii="Arial" w:hAnsi="Arial" w:cs="Arial"/>
        </w:rPr>
        <w:t xml:space="preserve">. </w:t>
      </w:r>
      <w:r w:rsidR="003F23CF" w:rsidRPr="0063064D">
        <w:rPr>
          <w:rFonts w:ascii="Arial" w:hAnsi="Arial" w:cs="Arial"/>
        </w:rPr>
        <w:t xml:space="preserve">KBZPay and </w:t>
      </w:r>
      <w:r>
        <w:rPr>
          <w:rFonts w:ascii="Arial" w:hAnsi="Arial" w:cs="Arial"/>
        </w:rPr>
        <w:t xml:space="preserve">8484Gas </w:t>
      </w:r>
      <w:r w:rsidR="002A6610" w:rsidRPr="0063064D">
        <w:rPr>
          <w:rFonts w:ascii="Arial" w:hAnsi="Arial" w:cs="Arial"/>
        </w:rPr>
        <w:t xml:space="preserve">do not control these </w:t>
      </w:r>
      <w:r w:rsidR="002A7830" w:rsidRPr="0063064D">
        <w:rPr>
          <w:rFonts w:ascii="Arial" w:hAnsi="Arial" w:cs="Arial"/>
        </w:rPr>
        <w:t>sites</w:t>
      </w:r>
      <w:r w:rsidR="002A6610" w:rsidRPr="0063064D">
        <w:rPr>
          <w:rFonts w:ascii="Arial" w:hAnsi="Arial" w:cs="Arial"/>
        </w:rPr>
        <w:t xml:space="preserve"> or links and are not responsible for their content, privacy practices, or any other activities associated with them. </w:t>
      </w:r>
      <w:r>
        <w:rPr>
          <w:rFonts w:ascii="Arial" w:hAnsi="Arial" w:cs="Arial"/>
        </w:rPr>
        <w:t xml:space="preserve">8484Gas </w:t>
      </w:r>
      <w:r w:rsidR="002A6610" w:rsidRPr="0063064D">
        <w:rPr>
          <w:rFonts w:ascii="Arial" w:hAnsi="Arial" w:cs="Arial"/>
        </w:rPr>
        <w:t xml:space="preserve">, along with other third parties, may upload automated search results or provide links to additional sites. </w:t>
      </w:r>
      <w:r>
        <w:rPr>
          <w:rFonts w:ascii="Arial" w:hAnsi="Arial" w:cs="Arial"/>
        </w:rPr>
        <w:t xml:space="preserve">8484Gas </w:t>
      </w:r>
      <w:r w:rsidR="002A6610" w:rsidRPr="0063064D">
        <w:rPr>
          <w:rFonts w:ascii="Arial" w:hAnsi="Arial" w:cs="Arial"/>
        </w:rPr>
        <w:t>offer</w:t>
      </w:r>
      <w:r w:rsidR="002A7830" w:rsidRPr="0063064D">
        <w:rPr>
          <w:rFonts w:ascii="Arial" w:hAnsi="Arial" w:cs="Arial"/>
        </w:rPr>
        <w:t>s</w:t>
      </w:r>
      <w:r w:rsidR="002A6610" w:rsidRPr="0063064D">
        <w:rPr>
          <w:rFonts w:ascii="Arial" w:hAnsi="Arial" w:cs="Arial"/>
        </w:rPr>
        <w:t xml:space="preserve"> opportunities for third parties to deliver, load, transmit, or otherwise provide any information, data, text, images, sounds, graphics, videos, messages, reviews, or other materials ("Content") through this </w:t>
      </w:r>
      <w:r>
        <w:rPr>
          <w:rFonts w:ascii="Arial" w:hAnsi="Arial" w:cs="Arial"/>
        </w:rPr>
        <w:t xml:space="preserve">8484Gas </w:t>
      </w:r>
      <w:r w:rsidR="002A7830" w:rsidRPr="0063064D">
        <w:rPr>
          <w:rFonts w:ascii="Arial" w:hAnsi="Arial" w:cs="Arial"/>
        </w:rPr>
        <w:t>(Mini App)</w:t>
      </w:r>
      <w:r w:rsidR="002A6610" w:rsidRPr="0063064D">
        <w:rPr>
          <w:rFonts w:ascii="Arial" w:hAnsi="Arial" w:cs="Arial"/>
        </w:rPr>
        <w:t xml:space="preserve">. </w:t>
      </w:r>
      <w:r>
        <w:rPr>
          <w:rFonts w:ascii="Arial" w:hAnsi="Arial" w:cs="Arial"/>
        </w:rPr>
        <w:t xml:space="preserve">8484Gas </w:t>
      </w:r>
      <w:r w:rsidR="002A6610" w:rsidRPr="0063064D">
        <w:rPr>
          <w:rFonts w:ascii="Arial" w:hAnsi="Arial" w:cs="Arial"/>
        </w:rPr>
        <w:t>do</w:t>
      </w:r>
      <w:r w:rsidR="002A7830" w:rsidRPr="0063064D">
        <w:rPr>
          <w:rFonts w:ascii="Arial" w:hAnsi="Arial" w:cs="Arial"/>
        </w:rPr>
        <w:t>es</w:t>
      </w:r>
      <w:r w:rsidR="002A6610" w:rsidRPr="0063064D">
        <w:rPr>
          <w:rFonts w:ascii="Arial" w:hAnsi="Arial" w:cs="Arial"/>
        </w:rPr>
        <w:t xml:space="preserve"> not review or control the sites, sources, or the Content. You acknowledge that </w:t>
      </w:r>
      <w:r w:rsidR="002A7830" w:rsidRPr="0063064D">
        <w:rPr>
          <w:rFonts w:ascii="Arial" w:hAnsi="Arial" w:cs="Arial"/>
        </w:rPr>
        <w:t xml:space="preserve">KBZPay and </w:t>
      </w:r>
      <w:r>
        <w:rPr>
          <w:rFonts w:ascii="Arial" w:hAnsi="Arial" w:cs="Arial"/>
        </w:rPr>
        <w:t xml:space="preserve">8484Gas </w:t>
      </w:r>
      <w:r w:rsidR="002A6610" w:rsidRPr="0063064D">
        <w:rPr>
          <w:rFonts w:ascii="Arial" w:hAnsi="Arial" w:cs="Arial"/>
        </w:rPr>
        <w:t xml:space="preserve">are not responsible for the content or availability of such sites and resources, and </w:t>
      </w:r>
      <w:r w:rsidR="002A7830" w:rsidRPr="0063064D">
        <w:rPr>
          <w:rFonts w:ascii="Arial" w:hAnsi="Arial" w:cs="Arial"/>
        </w:rPr>
        <w:t xml:space="preserve">KBZPay and </w:t>
      </w:r>
      <w:r>
        <w:rPr>
          <w:rFonts w:ascii="Arial" w:hAnsi="Arial" w:cs="Arial"/>
        </w:rPr>
        <w:t xml:space="preserve">8484Gas </w:t>
      </w:r>
      <w:r w:rsidR="002A6610" w:rsidRPr="0063064D">
        <w:rPr>
          <w:rFonts w:ascii="Arial" w:hAnsi="Arial" w:cs="Arial"/>
        </w:rPr>
        <w:t xml:space="preserve">do not endorse or recommend, nor are </w:t>
      </w:r>
      <w:r w:rsidR="002A7830" w:rsidRPr="0063064D">
        <w:rPr>
          <w:rFonts w:ascii="Arial" w:hAnsi="Arial" w:cs="Arial"/>
        </w:rPr>
        <w:t xml:space="preserve">KBZPay and </w:t>
      </w:r>
      <w:r>
        <w:rPr>
          <w:rFonts w:ascii="Arial" w:hAnsi="Arial" w:cs="Arial"/>
        </w:rPr>
        <w:t xml:space="preserve">8484Gas </w:t>
      </w:r>
      <w:r w:rsidR="002A6610" w:rsidRPr="0063064D">
        <w:rPr>
          <w:rFonts w:ascii="Arial" w:hAnsi="Arial" w:cs="Arial"/>
        </w:rPr>
        <w:t xml:space="preserve">responsible for the origins of the site or the Content. You agree to release </w:t>
      </w:r>
      <w:r w:rsidR="002A7830" w:rsidRPr="0063064D">
        <w:rPr>
          <w:rFonts w:ascii="Arial" w:hAnsi="Arial" w:cs="Arial"/>
        </w:rPr>
        <w:t xml:space="preserve">KBZPay and </w:t>
      </w:r>
      <w:r>
        <w:rPr>
          <w:rFonts w:ascii="Arial" w:hAnsi="Arial" w:cs="Arial"/>
        </w:rPr>
        <w:t xml:space="preserve">8484Gas </w:t>
      </w:r>
      <w:r w:rsidR="002A6610" w:rsidRPr="0063064D">
        <w:rPr>
          <w:rFonts w:ascii="Arial" w:hAnsi="Arial" w:cs="Arial"/>
        </w:rPr>
        <w:t xml:space="preserve">from </w:t>
      </w:r>
      <w:r w:rsidR="002A6610" w:rsidRPr="0063064D">
        <w:rPr>
          <w:rFonts w:ascii="Arial" w:hAnsi="Arial" w:cs="Arial"/>
        </w:rPr>
        <w:lastRenderedPageBreak/>
        <w:t>any and all liabilities, expenses, losses, or damages, whether directly or indirectly caused, or allegedly caused, by or in connection with your use of the Content, site, or resource.</w:t>
      </w:r>
    </w:p>
    <w:p w14:paraId="795B2C84" w14:textId="77777777" w:rsidR="008657C4" w:rsidRPr="0063064D" w:rsidRDefault="008657C4" w:rsidP="0063064D">
      <w:pPr>
        <w:shd w:val="clear" w:color="auto" w:fill="FFFFFF"/>
        <w:spacing w:line="360" w:lineRule="auto"/>
        <w:ind w:left="720"/>
        <w:jc w:val="both"/>
        <w:textAlignment w:val="baseline"/>
        <w:rPr>
          <w:rFonts w:ascii="Arial" w:hAnsi="Arial" w:cs="Arial"/>
        </w:rPr>
      </w:pPr>
    </w:p>
    <w:p w14:paraId="30F63D7B" w14:textId="77E6D1B6" w:rsidR="008657C4" w:rsidRPr="0063064D" w:rsidRDefault="008657C4" w:rsidP="0063064D">
      <w:pPr>
        <w:pStyle w:val="ListParagraph"/>
        <w:widowControl w:val="0"/>
        <w:numPr>
          <w:ilvl w:val="0"/>
          <w:numId w:val="12"/>
        </w:numPr>
        <w:pBdr>
          <w:top w:val="nil"/>
          <w:left w:val="nil"/>
          <w:bottom w:val="nil"/>
          <w:right w:val="nil"/>
          <w:between w:val="nil"/>
        </w:pBdr>
        <w:spacing w:after="0" w:line="360" w:lineRule="auto"/>
        <w:ind w:right="20" w:hanging="720"/>
        <w:jc w:val="both"/>
        <w:rPr>
          <w:rFonts w:ascii="Arial" w:hAnsi="Arial" w:cs="Arial"/>
        </w:rPr>
      </w:pPr>
      <w:r w:rsidRPr="0063064D">
        <w:rPr>
          <w:rFonts w:ascii="Arial" w:hAnsi="Arial" w:cs="Arial"/>
          <w:b/>
        </w:rPr>
        <w:t xml:space="preserve">TERMINATION, SUSPENDING AND CANCELLATION OF SERVICES   </w:t>
      </w:r>
    </w:p>
    <w:p w14:paraId="71A166BB" w14:textId="2E670082"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 xml:space="preserve">The User can terminate the Service in Mini App, if the User has no wish to use </w:t>
      </w:r>
      <w:r w:rsidR="006A560D">
        <w:rPr>
          <w:rFonts w:ascii="Arial" w:hAnsi="Arial" w:cs="Arial"/>
        </w:rPr>
        <w:t xml:space="preserve">8484Gas </w:t>
      </w:r>
      <w:r w:rsidRPr="0063064D">
        <w:rPr>
          <w:rFonts w:ascii="Arial" w:hAnsi="Arial" w:cs="Arial"/>
        </w:rPr>
        <w:t xml:space="preserve">(Mini App) Service. Without giving prior notice to the User, KBZPay or </w:t>
      </w:r>
      <w:r w:rsidR="006A560D">
        <w:rPr>
          <w:rFonts w:ascii="Arial" w:hAnsi="Arial" w:cs="Arial"/>
        </w:rPr>
        <w:t xml:space="preserve">8484Gas </w:t>
      </w:r>
      <w:r w:rsidRPr="0063064D">
        <w:rPr>
          <w:rFonts w:ascii="Arial" w:hAnsi="Arial" w:cs="Arial"/>
        </w:rPr>
        <w:t xml:space="preserve">(Mini App) may terminate, suspend or cancel the Service at any time for any reason. The User agrees and accepts that KBZPay and </w:t>
      </w:r>
      <w:r w:rsidR="006A560D">
        <w:rPr>
          <w:rFonts w:ascii="Arial" w:hAnsi="Arial" w:cs="Arial"/>
        </w:rPr>
        <w:t xml:space="preserve">8484Gas </w:t>
      </w:r>
      <w:r w:rsidRPr="0063064D">
        <w:rPr>
          <w:rFonts w:ascii="Arial" w:hAnsi="Arial" w:cs="Arial"/>
        </w:rPr>
        <w:t xml:space="preserve">(Mini App) shall not be responsible to anyone for such acts.  </w:t>
      </w:r>
    </w:p>
    <w:p w14:paraId="57EF05F9" w14:textId="77777777" w:rsidR="008657C4" w:rsidRPr="0063064D" w:rsidRDefault="008657C4" w:rsidP="0063064D">
      <w:pPr>
        <w:widowControl w:val="0"/>
        <w:pBdr>
          <w:top w:val="nil"/>
          <w:left w:val="nil"/>
          <w:bottom w:val="nil"/>
          <w:right w:val="nil"/>
          <w:between w:val="nil"/>
        </w:pBdr>
        <w:spacing w:line="360" w:lineRule="auto"/>
        <w:ind w:left="720" w:right="20" w:hanging="720"/>
        <w:jc w:val="both"/>
        <w:rPr>
          <w:rFonts w:ascii="Arial" w:hAnsi="Arial" w:cs="Arial"/>
        </w:rPr>
      </w:pPr>
    </w:p>
    <w:p w14:paraId="07C50CFC" w14:textId="77777777" w:rsidR="008657C4" w:rsidRPr="0063064D" w:rsidRDefault="008657C4" w:rsidP="0063064D">
      <w:pPr>
        <w:widowControl w:val="0"/>
        <w:numPr>
          <w:ilvl w:val="0"/>
          <w:numId w:val="12"/>
        </w:numPr>
        <w:pBdr>
          <w:top w:val="nil"/>
          <w:left w:val="nil"/>
          <w:bottom w:val="nil"/>
          <w:right w:val="nil"/>
          <w:between w:val="nil"/>
        </w:pBdr>
        <w:spacing w:line="360" w:lineRule="auto"/>
        <w:ind w:right="20" w:hanging="720"/>
        <w:jc w:val="both"/>
        <w:rPr>
          <w:rFonts w:ascii="Arial" w:hAnsi="Arial" w:cs="Arial"/>
          <w:sz w:val="22"/>
          <w:szCs w:val="22"/>
        </w:rPr>
      </w:pPr>
      <w:r w:rsidRPr="0063064D">
        <w:rPr>
          <w:rFonts w:ascii="Arial" w:hAnsi="Arial" w:cs="Arial"/>
          <w:b/>
          <w:sz w:val="22"/>
          <w:szCs w:val="22"/>
        </w:rPr>
        <w:t xml:space="preserve">SENDING NOTIFICATIONS </w:t>
      </w:r>
      <w:r w:rsidRPr="0063064D">
        <w:rPr>
          <w:rFonts w:ascii="Arial" w:hAnsi="Arial" w:cs="Arial"/>
          <w:b/>
          <w:sz w:val="22"/>
          <w:szCs w:val="22"/>
        </w:rPr>
        <w:tab/>
      </w:r>
    </w:p>
    <w:p w14:paraId="2D8FC5C3" w14:textId="17484216"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 xml:space="preserve">By using the Service provided by </w:t>
      </w:r>
      <w:r w:rsidR="006A560D">
        <w:rPr>
          <w:rFonts w:ascii="Arial" w:hAnsi="Arial" w:cs="Arial"/>
        </w:rPr>
        <w:t xml:space="preserve">8484Gas </w:t>
      </w:r>
      <w:r w:rsidRPr="0063064D">
        <w:rPr>
          <w:rFonts w:ascii="Arial" w:hAnsi="Arial" w:cs="Arial"/>
        </w:rPr>
        <w:t xml:space="preserve">(Mini App), the User agrees and accepts sending of notifications to the </w:t>
      </w:r>
      <w:r w:rsidR="006A560D">
        <w:rPr>
          <w:rFonts w:ascii="Arial" w:hAnsi="Arial" w:cs="Arial"/>
        </w:rPr>
        <w:t xml:space="preserve">8484Gas </w:t>
      </w:r>
      <w:r w:rsidRPr="0063064D">
        <w:rPr>
          <w:rFonts w:ascii="Arial" w:hAnsi="Arial" w:cs="Arial"/>
        </w:rPr>
        <w:t xml:space="preserve">(Mini App) account of the User and making contact through the phone or email address which have been used to open </w:t>
      </w:r>
      <w:r w:rsidR="006A560D">
        <w:rPr>
          <w:rFonts w:ascii="Arial" w:hAnsi="Arial" w:cs="Arial"/>
        </w:rPr>
        <w:t xml:space="preserve">8484Gas </w:t>
      </w:r>
      <w:r w:rsidRPr="0063064D">
        <w:rPr>
          <w:rFonts w:ascii="Arial" w:hAnsi="Arial" w:cs="Arial"/>
        </w:rPr>
        <w:t xml:space="preserve">(Mini App). Notifications on programs, promotion programs, and surveys collected from the Users will be sent to the Users by </w:t>
      </w:r>
      <w:r w:rsidR="006A560D">
        <w:rPr>
          <w:rFonts w:ascii="Arial" w:hAnsi="Arial" w:cs="Arial"/>
        </w:rPr>
        <w:t xml:space="preserve">8484Gas </w:t>
      </w:r>
      <w:r w:rsidRPr="0063064D">
        <w:rPr>
          <w:rFonts w:ascii="Arial" w:hAnsi="Arial" w:cs="Arial"/>
        </w:rPr>
        <w:t xml:space="preserve">(Mini App) through a notification in the App or SMS or other means of communication. Moreover, the User accepts sending of information on payment to be made by the User for sending agreements, disclosure, and other information.  </w:t>
      </w:r>
      <w:r w:rsidR="006A560D">
        <w:rPr>
          <w:rFonts w:ascii="Arial" w:hAnsi="Arial" w:cs="Arial"/>
        </w:rPr>
        <w:t xml:space="preserve">8484Gas </w:t>
      </w:r>
      <w:r w:rsidRPr="0063064D">
        <w:rPr>
          <w:rFonts w:ascii="Arial" w:hAnsi="Arial" w:cs="Arial"/>
        </w:rPr>
        <w:t xml:space="preserve">(Mini App) has the right to send data, content, text, software, voice mail, photos, designs, videos, messages, and related contents and other content through </w:t>
      </w:r>
      <w:r w:rsidR="006A560D">
        <w:rPr>
          <w:rFonts w:ascii="Arial" w:hAnsi="Arial" w:cs="Arial"/>
        </w:rPr>
        <w:t xml:space="preserve">8484Gas </w:t>
      </w:r>
      <w:r w:rsidRPr="0063064D">
        <w:rPr>
          <w:rFonts w:ascii="Arial" w:hAnsi="Arial" w:cs="Arial"/>
        </w:rPr>
        <w:t xml:space="preserve">(Mini App) to the User who has bought this Service. The User is the sole responsible person for the data provided when he is registered and any consequences arising out of such data. </w:t>
      </w:r>
    </w:p>
    <w:p w14:paraId="7FA295BD" w14:textId="77777777" w:rsidR="008657C4" w:rsidRPr="0063064D" w:rsidRDefault="008657C4" w:rsidP="0063064D">
      <w:pPr>
        <w:widowControl w:val="0"/>
        <w:pBdr>
          <w:top w:val="nil"/>
          <w:left w:val="nil"/>
          <w:bottom w:val="nil"/>
          <w:right w:val="nil"/>
          <w:between w:val="nil"/>
        </w:pBdr>
        <w:spacing w:line="360" w:lineRule="auto"/>
        <w:ind w:right="20"/>
        <w:jc w:val="both"/>
        <w:rPr>
          <w:rFonts w:ascii="Arial" w:hAnsi="Arial" w:cs="Arial"/>
        </w:rPr>
      </w:pPr>
    </w:p>
    <w:p w14:paraId="1B5773F1" w14:textId="77777777" w:rsidR="008657C4" w:rsidRPr="0063064D" w:rsidRDefault="008657C4" w:rsidP="0063064D">
      <w:pPr>
        <w:widowControl w:val="0"/>
        <w:numPr>
          <w:ilvl w:val="0"/>
          <w:numId w:val="12"/>
        </w:numPr>
        <w:pBdr>
          <w:top w:val="nil"/>
          <w:left w:val="nil"/>
          <w:bottom w:val="nil"/>
          <w:right w:val="nil"/>
          <w:between w:val="nil"/>
        </w:pBdr>
        <w:spacing w:line="360" w:lineRule="auto"/>
        <w:ind w:right="20" w:hanging="720"/>
        <w:jc w:val="both"/>
        <w:rPr>
          <w:rFonts w:ascii="Arial" w:hAnsi="Arial" w:cs="Arial"/>
          <w:sz w:val="22"/>
          <w:szCs w:val="22"/>
        </w:rPr>
      </w:pPr>
      <w:r w:rsidRPr="0063064D">
        <w:rPr>
          <w:rFonts w:ascii="Arial" w:hAnsi="Arial" w:cs="Arial"/>
          <w:b/>
          <w:sz w:val="22"/>
          <w:szCs w:val="22"/>
        </w:rPr>
        <w:t>LIMITATIONS</w:t>
      </w:r>
      <w:r w:rsidRPr="0063064D">
        <w:rPr>
          <w:rFonts w:ascii="Arial" w:hAnsi="Arial" w:cs="Arial"/>
          <w:sz w:val="22"/>
          <w:szCs w:val="22"/>
        </w:rPr>
        <w:t xml:space="preserve"> </w:t>
      </w:r>
    </w:p>
    <w:p w14:paraId="050796D5" w14:textId="326012AD" w:rsidR="008657C4" w:rsidRPr="0063064D" w:rsidRDefault="006A560D" w:rsidP="0063064D">
      <w:pPr>
        <w:pStyle w:val="ListParagraph"/>
        <w:widowControl w:val="0"/>
        <w:numPr>
          <w:ilvl w:val="1"/>
          <w:numId w:val="21"/>
        </w:numPr>
        <w:pBdr>
          <w:top w:val="nil"/>
          <w:left w:val="nil"/>
          <w:bottom w:val="nil"/>
          <w:right w:val="nil"/>
          <w:between w:val="nil"/>
        </w:pBdr>
        <w:spacing w:line="360" w:lineRule="auto"/>
        <w:ind w:left="735" w:right="20" w:hanging="735"/>
        <w:jc w:val="both"/>
        <w:rPr>
          <w:rFonts w:ascii="Arial" w:hAnsi="Arial" w:cs="Arial"/>
          <w:sz w:val="20"/>
          <w:szCs w:val="20"/>
        </w:rPr>
      </w:pPr>
      <w:r>
        <w:rPr>
          <w:rFonts w:ascii="Arial" w:hAnsi="Arial" w:cs="Arial"/>
          <w:sz w:val="20"/>
          <w:szCs w:val="20"/>
        </w:rPr>
        <w:t xml:space="preserve">8484Gas </w:t>
      </w:r>
      <w:r w:rsidR="008657C4" w:rsidRPr="0063064D">
        <w:rPr>
          <w:rFonts w:ascii="Arial" w:hAnsi="Arial" w:cs="Arial"/>
          <w:sz w:val="20"/>
          <w:szCs w:val="20"/>
        </w:rPr>
        <w:t>is for the User's personal and non-commercial use only. The User agrees that in receiving the Service, he will not take the following measures:</w:t>
      </w:r>
    </w:p>
    <w:p w14:paraId="0F32184A" w14:textId="1F3A2590" w:rsidR="008657C4" w:rsidRPr="0063064D" w:rsidRDefault="008657C4" w:rsidP="0063064D">
      <w:pPr>
        <w:pStyle w:val="ListParagraph"/>
        <w:widowControl w:val="0"/>
        <w:numPr>
          <w:ilvl w:val="2"/>
          <w:numId w:val="22"/>
        </w:numPr>
        <w:pBdr>
          <w:top w:val="nil"/>
          <w:left w:val="nil"/>
          <w:bottom w:val="nil"/>
          <w:right w:val="nil"/>
          <w:between w:val="nil"/>
        </w:pBdr>
        <w:spacing w:after="0" w:line="360" w:lineRule="auto"/>
        <w:ind w:left="1080" w:right="20"/>
        <w:jc w:val="both"/>
        <w:rPr>
          <w:rFonts w:ascii="Arial" w:hAnsi="Arial" w:cs="Arial"/>
          <w:sz w:val="20"/>
          <w:szCs w:val="20"/>
        </w:rPr>
      </w:pPr>
      <w:r w:rsidRPr="0063064D">
        <w:rPr>
          <w:rFonts w:ascii="Arial" w:hAnsi="Arial" w:cs="Arial"/>
          <w:sz w:val="20"/>
          <w:szCs w:val="20"/>
        </w:rPr>
        <w:t xml:space="preserve">using other means which are not of the media arranged by </w:t>
      </w:r>
      <w:r w:rsidR="006A560D">
        <w:rPr>
          <w:rFonts w:ascii="Arial" w:hAnsi="Arial" w:cs="Arial"/>
          <w:sz w:val="20"/>
          <w:szCs w:val="20"/>
        </w:rPr>
        <w:t xml:space="preserve">8484Gas </w:t>
      </w:r>
      <w:r w:rsidRPr="0063064D">
        <w:rPr>
          <w:rFonts w:ascii="Arial" w:hAnsi="Arial" w:cs="Arial"/>
          <w:sz w:val="20"/>
          <w:szCs w:val="20"/>
        </w:rPr>
        <w:t>(Mini App),</w:t>
      </w:r>
    </w:p>
    <w:p w14:paraId="0FDA771F" w14:textId="77777777" w:rsidR="008657C4" w:rsidRPr="0063064D" w:rsidRDefault="008657C4" w:rsidP="0063064D">
      <w:pPr>
        <w:pStyle w:val="ListParagraph"/>
        <w:widowControl w:val="0"/>
        <w:numPr>
          <w:ilvl w:val="2"/>
          <w:numId w:val="22"/>
        </w:numPr>
        <w:pBdr>
          <w:top w:val="nil"/>
          <w:left w:val="nil"/>
          <w:bottom w:val="nil"/>
          <w:right w:val="nil"/>
          <w:between w:val="nil"/>
        </w:pBdr>
        <w:spacing w:after="0" w:line="360" w:lineRule="auto"/>
        <w:ind w:left="1080" w:right="20"/>
        <w:jc w:val="both"/>
        <w:rPr>
          <w:rFonts w:ascii="Arial" w:hAnsi="Arial" w:cs="Arial"/>
          <w:sz w:val="20"/>
          <w:szCs w:val="20"/>
        </w:rPr>
      </w:pPr>
      <w:r w:rsidRPr="0063064D">
        <w:rPr>
          <w:rFonts w:ascii="Arial" w:hAnsi="Arial" w:cs="Arial"/>
          <w:sz w:val="20"/>
          <w:szCs w:val="20"/>
        </w:rPr>
        <w:t xml:space="preserve">disrupting the Service or using other automatic means by using Robot, Spider, Scraper, Script, and Web Crawler. </w:t>
      </w:r>
    </w:p>
    <w:p w14:paraId="4B18A87E" w14:textId="77777777" w:rsidR="008657C4" w:rsidRPr="0063064D" w:rsidRDefault="008657C4" w:rsidP="0063064D">
      <w:pPr>
        <w:pStyle w:val="ListParagraph"/>
        <w:widowControl w:val="0"/>
        <w:numPr>
          <w:ilvl w:val="2"/>
          <w:numId w:val="22"/>
        </w:numPr>
        <w:pBdr>
          <w:top w:val="nil"/>
          <w:left w:val="nil"/>
          <w:bottom w:val="nil"/>
          <w:right w:val="nil"/>
          <w:between w:val="nil"/>
        </w:pBdr>
        <w:spacing w:after="0" w:line="360" w:lineRule="auto"/>
        <w:ind w:left="1080" w:right="20"/>
        <w:jc w:val="both"/>
        <w:rPr>
          <w:rFonts w:ascii="Arial" w:hAnsi="Arial" w:cs="Arial"/>
          <w:sz w:val="20"/>
          <w:szCs w:val="20"/>
        </w:rPr>
      </w:pPr>
      <w:r w:rsidRPr="0063064D">
        <w:rPr>
          <w:rFonts w:ascii="Arial" w:hAnsi="Arial" w:cs="Arial"/>
          <w:sz w:val="20"/>
          <w:szCs w:val="20"/>
        </w:rPr>
        <w:t>concealing the source of receiving the Service by forging identifier codes or changing data.</w:t>
      </w:r>
    </w:p>
    <w:p w14:paraId="0C04C783" w14:textId="1F0636AC" w:rsidR="008657C4" w:rsidRPr="0063064D" w:rsidRDefault="008657C4" w:rsidP="0063064D">
      <w:pPr>
        <w:pStyle w:val="ListParagraph"/>
        <w:widowControl w:val="0"/>
        <w:numPr>
          <w:ilvl w:val="2"/>
          <w:numId w:val="22"/>
        </w:numPr>
        <w:pBdr>
          <w:top w:val="nil"/>
          <w:left w:val="nil"/>
          <w:bottom w:val="nil"/>
          <w:right w:val="nil"/>
          <w:between w:val="nil"/>
        </w:pBdr>
        <w:spacing w:after="0" w:line="360" w:lineRule="auto"/>
        <w:ind w:left="1080" w:right="20"/>
        <w:jc w:val="both"/>
        <w:rPr>
          <w:rFonts w:ascii="Arial" w:hAnsi="Arial" w:cs="Arial"/>
          <w:sz w:val="20"/>
          <w:szCs w:val="20"/>
        </w:rPr>
      </w:pPr>
      <w:r w:rsidRPr="0063064D">
        <w:rPr>
          <w:rFonts w:ascii="Arial" w:hAnsi="Arial" w:cs="Arial"/>
          <w:sz w:val="20"/>
          <w:szCs w:val="20"/>
        </w:rPr>
        <w:t xml:space="preserve">conducting acts and using software that can harm </w:t>
      </w:r>
      <w:r w:rsidR="006A560D">
        <w:rPr>
          <w:rFonts w:ascii="Arial" w:hAnsi="Arial" w:cs="Arial"/>
          <w:sz w:val="20"/>
          <w:szCs w:val="20"/>
        </w:rPr>
        <w:t xml:space="preserve">8484Gas </w:t>
      </w:r>
      <w:r w:rsidRPr="0063064D">
        <w:rPr>
          <w:rFonts w:ascii="Arial" w:hAnsi="Arial" w:cs="Arial"/>
          <w:sz w:val="20"/>
          <w:szCs w:val="20"/>
        </w:rPr>
        <w:t xml:space="preserve">(Mini App) server. </w:t>
      </w:r>
    </w:p>
    <w:p w14:paraId="25131F81" w14:textId="77777777" w:rsidR="00750FCF" w:rsidRPr="0063064D" w:rsidRDefault="008657C4" w:rsidP="0063064D">
      <w:pPr>
        <w:pStyle w:val="ListParagraph"/>
        <w:widowControl w:val="0"/>
        <w:numPr>
          <w:ilvl w:val="2"/>
          <w:numId w:val="22"/>
        </w:numPr>
        <w:pBdr>
          <w:top w:val="nil"/>
          <w:left w:val="nil"/>
          <w:bottom w:val="nil"/>
          <w:right w:val="nil"/>
          <w:between w:val="nil"/>
        </w:pBdr>
        <w:spacing w:after="0" w:line="360" w:lineRule="auto"/>
        <w:ind w:left="1080" w:right="20"/>
        <w:jc w:val="both"/>
        <w:rPr>
          <w:rFonts w:ascii="Arial" w:hAnsi="Arial" w:cs="Arial"/>
          <w:sz w:val="20"/>
          <w:szCs w:val="20"/>
        </w:rPr>
      </w:pPr>
      <w:r w:rsidRPr="0063064D">
        <w:rPr>
          <w:rFonts w:ascii="Arial" w:hAnsi="Arial" w:cs="Arial"/>
          <w:sz w:val="20"/>
          <w:szCs w:val="20"/>
        </w:rPr>
        <w:t>sending texts, writing emails, or using virus software to disrupt the Service.</w:t>
      </w:r>
    </w:p>
    <w:p w14:paraId="0CFF0037" w14:textId="0423E4EF" w:rsidR="008657C4" w:rsidRPr="0063064D" w:rsidRDefault="008657C4" w:rsidP="0063064D">
      <w:pPr>
        <w:pStyle w:val="ListParagraph"/>
        <w:widowControl w:val="0"/>
        <w:numPr>
          <w:ilvl w:val="1"/>
          <w:numId w:val="21"/>
        </w:numPr>
        <w:pBdr>
          <w:top w:val="nil"/>
          <w:left w:val="nil"/>
          <w:bottom w:val="nil"/>
          <w:right w:val="nil"/>
          <w:between w:val="nil"/>
        </w:pBdr>
        <w:spacing w:line="360" w:lineRule="auto"/>
        <w:ind w:left="735" w:right="20" w:hanging="735"/>
        <w:jc w:val="both"/>
        <w:rPr>
          <w:rFonts w:ascii="Arial" w:hAnsi="Arial" w:cs="Arial"/>
          <w:sz w:val="20"/>
          <w:szCs w:val="20"/>
        </w:rPr>
      </w:pPr>
      <w:r w:rsidRPr="0063064D">
        <w:rPr>
          <w:rFonts w:ascii="Arial" w:hAnsi="Arial" w:cs="Arial"/>
          <w:sz w:val="20"/>
          <w:szCs w:val="20"/>
        </w:rPr>
        <w:t xml:space="preserve">User shall use the </w:t>
      </w:r>
      <w:r w:rsidR="006A560D">
        <w:rPr>
          <w:rFonts w:ascii="Arial" w:hAnsi="Arial" w:cs="Arial"/>
          <w:sz w:val="20"/>
          <w:szCs w:val="20"/>
        </w:rPr>
        <w:t xml:space="preserve">8484Gas </w:t>
      </w:r>
      <w:r w:rsidRPr="0063064D">
        <w:rPr>
          <w:rFonts w:ascii="Arial" w:hAnsi="Arial" w:cs="Arial"/>
          <w:sz w:val="20"/>
          <w:szCs w:val="20"/>
        </w:rPr>
        <w:t xml:space="preserve">(Mini App) Service in accordance with the Terms and Conditions set </w:t>
      </w:r>
      <w:r w:rsidR="006A560D">
        <w:rPr>
          <w:rFonts w:ascii="Arial" w:hAnsi="Arial" w:cs="Arial"/>
          <w:sz w:val="20"/>
          <w:szCs w:val="20"/>
        </w:rPr>
        <w:t xml:space="preserve">8484Gas </w:t>
      </w:r>
      <w:r w:rsidRPr="0063064D">
        <w:rPr>
          <w:rFonts w:ascii="Arial" w:hAnsi="Arial" w:cs="Arial"/>
          <w:sz w:val="20"/>
          <w:szCs w:val="20"/>
        </w:rPr>
        <w:t xml:space="preserve">(Mini App) Service. The User agrees that he/she will not use the </w:t>
      </w:r>
      <w:r w:rsidR="006A560D">
        <w:rPr>
          <w:rFonts w:ascii="Arial" w:hAnsi="Arial" w:cs="Arial"/>
          <w:sz w:val="20"/>
          <w:szCs w:val="20"/>
        </w:rPr>
        <w:t xml:space="preserve">8484Gas </w:t>
      </w:r>
      <w:r w:rsidRPr="0063064D">
        <w:rPr>
          <w:rFonts w:ascii="Arial" w:hAnsi="Arial" w:cs="Arial"/>
          <w:sz w:val="20"/>
          <w:szCs w:val="20"/>
        </w:rPr>
        <w:t xml:space="preserve">(Mini App) Service by breaching the Terms and Conditions set by </w:t>
      </w:r>
      <w:r w:rsidR="006A560D">
        <w:rPr>
          <w:rFonts w:ascii="Arial" w:hAnsi="Arial" w:cs="Arial"/>
          <w:sz w:val="20"/>
          <w:szCs w:val="20"/>
        </w:rPr>
        <w:t xml:space="preserve">8484Gas </w:t>
      </w:r>
      <w:r w:rsidRPr="0063064D">
        <w:rPr>
          <w:rFonts w:ascii="Arial" w:hAnsi="Arial" w:cs="Arial"/>
          <w:sz w:val="20"/>
          <w:szCs w:val="20"/>
        </w:rPr>
        <w:t xml:space="preserve">(Mini App) or exceeding the rules; and without the approval of the concerned official of </w:t>
      </w:r>
      <w:r w:rsidR="006A560D">
        <w:rPr>
          <w:rFonts w:ascii="Arial" w:hAnsi="Arial" w:cs="Arial"/>
          <w:sz w:val="20"/>
          <w:szCs w:val="20"/>
        </w:rPr>
        <w:t xml:space="preserve">8484Gas </w:t>
      </w:r>
      <w:r w:rsidRPr="0063064D">
        <w:rPr>
          <w:rFonts w:ascii="Arial" w:hAnsi="Arial" w:cs="Arial"/>
          <w:sz w:val="20"/>
          <w:szCs w:val="20"/>
        </w:rPr>
        <w:t xml:space="preserve">(Mini App), he/she shall not use the social media Pages such as Facebook, Instagram, YouTube and Web Page of the </w:t>
      </w:r>
      <w:r w:rsidR="006A560D">
        <w:rPr>
          <w:rFonts w:ascii="Arial" w:hAnsi="Arial" w:cs="Arial"/>
          <w:sz w:val="20"/>
          <w:szCs w:val="20"/>
        </w:rPr>
        <w:t xml:space="preserve">8484Gas </w:t>
      </w:r>
      <w:r w:rsidRPr="0063064D">
        <w:rPr>
          <w:rFonts w:ascii="Arial" w:hAnsi="Arial" w:cs="Arial"/>
          <w:sz w:val="20"/>
          <w:szCs w:val="20"/>
        </w:rPr>
        <w:t xml:space="preserve">.   </w:t>
      </w:r>
    </w:p>
    <w:p w14:paraId="761EBC8A" w14:textId="76103D91" w:rsidR="000A55F1" w:rsidRPr="000A55F1" w:rsidRDefault="008657C4" w:rsidP="0063064D">
      <w:pPr>
        <w:pStyle w:val="ListParagraph"/>
        <w:widowControl w:val="0"/>
        <w:numPr>
          <w:ilvl w:val="1"/>
          <w:numId w:val="21"/>
        </w:numPr>
        <w:pBdr>
          <w:top w:val="nil"/>
          <w:left w:val="nil"/>
          <w:bottom w:val="nil"/>
          <w:right w:val="nil"/>
          <w:between w:val="nil"/>
        </w:pBdr>
        <w:spacing w:after="0" w:line="360" w:lineRule="auto"/>
        <w:ind w:left="735" w:right="20" w:hanging="735"/>
        <w:jc w:val="both"/>
        <w:rPr>
          <w:rFonts w:ascii="Arial" w:hAnsi="Arial" w:cs="Arial"/>
          <w:sz w:val="20"/>
          <w:szCs w:val="20"/>
        </w:rPr>
      </w:pPr>
      <w:r w:rsidRPr="0063064D">
        <w:rPr>
          <w:rFonts w:ascii="Arial" w:hAnsi="Arial" w:cs="Arial"/>
          <w:sz w:val="20"/>
          <w:szCs w:val="20"/>
        </w:rPr>
        <w:t xml:space="preserve">As a rule of using this Service, the User assures and guarantees that he will not use this Service with a purpose which is against the law. The User agrees that he will follow the existing law, regulations, bylaws and provisions relating to the use of Services. </w:t>
      </w:r>
    </w:p>
    <w:p w14:paraId="7401BA9B"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r w:rsidRPr="0063064D">
        <w:rPr>
          <w:rFonts w:ascii="Arial" w:hAnsi="Arial" w:cs="Arial"/>
          <w:b/>
          <w:sz w:val="22"/>
          <w:szCs w:val="22"/>
        </w:rPr>
        <w:lastRenderedPageBreak/>
        <w:t>INDEMNITY</w:t>
      </w:r>
    </w:p>
    <w:p w14:paraId="0160CC4A" w14:textId="0814F334"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 xml:space="preserve">The User agrees to indemnify KBZ or KBZPay or </w:t>
      </w:r>
      <w:r w:rsidR="006A560D">
        <w:rPr>
          <w:rFonts w:ascii="Arial" w:hAnsi="Arial" w:cs="Arial"/>
        </w:rPr>
        <w:t xml:space="preserve">8484Gas </w:t>
      </w:r>
      <w:r w:rsidRPr="0063064D">
        <w:rPr>
          <w:rFonts w:ascii="Arial" w:hAnsi="Arial" w:cs="Arial"/>
        </w:rPr>
        <w:t>, its directors or officers or staff or representatives or agents and third parties and save their harmless against any and all claims including but not limited to costs and damages including but not limited to, legal fees) arising from Customer’s use of the Mini App or Customer’s breach of these Terms.</w:t>
      </w:r>
    </w:p>
    <w:p w14:paraId="7989EFA5" w14:textId="77777777" w:rsidR="008657C4" w:rsidRPr="0063064D" w:rsidRDefault="008657C4" w:rsidP="0063064D">
      <w:pPr>
        <w:widowControl w:val="0"/>
        <w:pBdr>
          <w:top w:val="nil"/>
          <w:left w:val="nil"/>
          <w:bottom w:val="nil"/>
          <w:right w:val="nil"/>
          <w:between w:val="nil"/>
        </w:pBdr>
        <w:spacing w:line="360" w:lineRule="auto"/>
        <w:ind w:left="720" w:right="20" w:hanging="720"/>
        <w:jc w:val="both"/>
        <w:rPr>
          <w:rFonts w:ascii="Arial" w:hAnsi="Arial" w:cs="Arial"/>
        </w:rPr>
      </w:pPr>
    </w:p>
    <w:p w14:paraId="3BBB990F"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r w:rsidRPr="0063064D">
        <w:rPr>
          <w:rFonts w:ascii="Arial" w:hAnsi="Arial" w:cs="Arial"/>
          <w:b/>
          <w:sz w:val="22"/>
          <w:szCs w:val="22"/>
        </w:rPr>
        <w:t xml:space="preserve">REPRESENTATION AND WARRANTIES </w:t>
      </w:r>
    </w:p>
    <w:p w14:paraId="26EBAD17" w14:textId="1A456B5F"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 xml:space="preserve">The User acknowledges and agrees that the contents in </w:t>
      </w:r>
      <w:r w:rsidR="006A560D">
        <w:rPr>
          <w:rFonts w:ascii="Arial" w:hAnsi="Arial" w:cs="Arial"/>
        </w:rPr>
        <w:t xml:space="preserve">8484Gas </w:t>
      </w:r>
      <w:r w:rsidRPr="0063064D">
        <w:rPr>
          <w:rFonts w:ascii="Arial" w:hAnsi="Arial" w:cs="Arial"/>
        </w:rPr>
        <w:t>(Mini App) is provided “</w:t>
      </w:r>
      <w:r w:rsidRPr="0063064D">
        <w:rPr>
          <w:rFonts w:ascii="Arial" w:hAnsi="Arial" w:cs="Arial"/>
          <w:b/>
        </w:rPr>
        <w:t>as it is</w:t>
      </w:r>
      <w:r w:rsidRPr="0063064D">
        <w:rPr>
          <w:rFonts w:ascii="Arial" w:hAnsi="Arial" w:cs="Arial"/>
        </w:rPr>
        <w:t>” and “</w:t>
      </w:r>
      <w:r w:rsidRPr="0063064D">
        <w:rPr>
          <w:rFonts w:ascii="Arial" w:hAnsi="Arial" w:cs="Arial"/>
          <w:b/>
        </w:rPr>
        <w:t>as available</w:t>
      </w:r>
      <w:r w:rsidRPr="0063064D">
        <w:rPr>
          <w:rFonts w:ascii="Arial" w:hAnsi="Arial" w:cs="Arial"/>
        </w:rPr>
        <w:t xml:space="preserve">”.  Accepting or using any contents, goods or products or Services displayed on </w:t>
      </w:r>
      <w:r w:rsidR="006A560D">
        <w:rPr>
          <w:rFonts w:ascii="Arial" w:hAnsi="Arial" w:cs="Arial"/>
        </w:rPr>
        <w:t xml:space="preserve">8484Gas </w:t>
      </w:r>
      <w:r w:rsidRPr="0063064D">
        <w:rPr>
          <w:rFonts w:ascii="Arial" w:hAnsi="Arial" w:cs="Arial"/>
        </w:rPr>
        <w:t xml:space="preserve">(Mini App) is at the User’s sole risk and discretion. All liabilities for loss and damages of the User or any party relating to using any content on </w:t>
      </w:r>
      <w:r w:rsidR="006A560D">
        <w:rPr>
          <w:rFonts w:ascii="Arial" w:hAnsi="Arial" w:cs="Arial"/>
        </w:rPr>
        <w:t xml:space="preserve">8484Gas </w:t>
      </w:r>
      <w:r w:rsidRPr="0063064D">
        <w:rPr>
          <w:rFonts w:ascii="Arial" w:hAnsi="Arial" w:cs="Arial"/>
        </w:rPr>
        <w:t xml:space="preserve">(Mini App) or Services or any website links whether they are stated in the agreement or it is due to ignorance shall be excluded. Although KBZPay and </w:t>
      </w:r>
      <w:r w:rsidR="006A560D">
        <w:rPr>
          <w:rFonts w:ascii="Arial" w:hAnsi="Arial" w:cs="Arial"/>
        </w:rPr>
        <w:t xml:space="preserve">8484Gas </w:t>
      </w:r>
      <w:r w:rsidRPr="0063064D">
        <w:rPr>
          <w:rFonts w:ascii="Arial" w:hAnsi="Arial" w:cs="Arial"/>
        </w:rPr>
        <w:t xml:space="preserve">(Mini App) have exerted reasonable efforts to make sure that Services provided can be achieved at all times, KBZPay and </w:t>
      </w:r>
      <w:r w:rsidR="006A560D">
        <w:rPr>
          <w:rFonts w:ascii="Arial" w:hAnsi="Arial" w:cs="Arial"/>
        </w:rPr>
        <w:t xml:space="preserve">8484Gas </w:t>
      </w:r>
      <w:r w:rsidRPr="0063064D">
        <w:rPr>
          <w:rFonts w:ascii="Arial" w:hAnsi="Arial" w:cs="Arial"/>
        </w:rPr>
        <w:t xml:space="preserve">(Mini App) will not guarantee or represent that </w:t>
      </w:r>
      <w:r w:rsidR="006A560D">
        <w:rPr>
          <w:rFonts w:ascii="Arial" w:hAnsi="Arial" w:cs="Arial"/>
        </w:rPr>
        <w:t xml:space="preserve">8484Gas </w:t>
      </w:r>
      <w:r w:rsidRPr="0063064D">
        <w:rPr>
          <w:rFonts w:ascii="Arial" w:hAnsi="Arial" w:cs="Arial"/>
        </w:rPr>
        <w:t xml:space="preserve">(Mini App) is safe or no technical problems or no interruption or no error or no virus. The User understands and agrees that KBZPay and </w:t>
      </w:r>
      <w:r w:rsidR="006A560D">
        <w:rPr>
          <w:rFonts w:ascii="Arial" w:hAnsi="Arial" w:cs="Arial"/>
        </w:rPr>
        <w:t xml:space="preserve">8484Gas </w:t>
      </w:r>
      <w:r w:rsidRPr="0063064D">
        <w:rPr>
          <w:rFonts w:ascii="Arial" w:hAnsi="Arial" w:cs="Arial"/>
        </w:rPr>
        <w:t xml:space="preserve">(Mini App) will not be responsible for temporary interruption in the platform due to scheduled system maintenance, or the Internet or electronic communication or other forces. KBZ does not assume any liability for the quality, condition or other representations of the Services provided by </w:t>
      </w:r>
      <w:r w:rsidR="006A560D">
        <w:rPr>
          <w:rFonts w:ascii="Arial" w:hAnsi="Arial" w:cs="Arial"/>
        </w:rPr>
        <w:t xml:space="preserve">8484Gas </w:t>
      </w:r>
      <w:r w:rsidRPr="0063064D">
        <w:rPr>
          <w:rFonts w:ascii="Arial" w:hAnsi="Arial" w:cs="Arial"/>
        </w:rPr>
        <w:t xml:space="preserve">or guarantee the accuracy or completeness of the information (including service information, photos and images of the services) displayed on the </w:t>
      </w:r>
      <w:r w:rsidR="006A560D">
        <w:rPr>
          <w:rFonts w:ascii="Arial" w:hAnsi="Arial" w:cs="Arial"/>
        </w:rPr>
        <w:t xml:space="preserve">8484Gas </w:t>
      </w:r>
      <w:r w:rsidRPr="0063064D">
        <w:rPr>
          <w:rFonts w:ascii="Arial" w:hAnsi="Arial" w:cs="Arial"/>
        </w:rPr>
        <w:t xml:space="preserve">’s listing/offering on the Mini App. </w:t>
      </w:r>
    </w:p>
    <w:p w14:paraId="7B5C68B9" w14:textId="77777777" w:rsidR="008657C4" w:rsidRPr="0063064D" w:rsidRDefault="008657C4" w:rsidP="0063064D">
      <w:pPr>
        <w:widowControl w:val="0"/>
        <w:pBdr>
          <w:top w:val="nil"/>
          <w:left w:val="nil"/>
          <w:bottom w:val="nil"/>
          <w:right w:val="nil"/>
          <w:between w:val="nil"/>
        </w:pBdr>
        <w:spacing w:line="360" w:lineRule="auto"/>
        <w:ind w:right="20"/>
        <w:jc w:val="both"/>
        <w:rPr>
          <w:rFonts w:ascii="Arial" w:hAnsi="Arial" w:cs="Arial"/>
        </w:rPr>
      </w:pPr>
    </w:p>
    <w:p w14:paraId="232A6FCE"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r w:rsidRPr="0063064D">
        <w:rPr>
          <w:rFonts w:ascii="Arial" w:hAnsi="Arial" w:cs="Arial"/>
          <w:b/>
          <w:sz w:val="22"/>
          <w:szCs w:val="22"/>
        </w:rPr>
        <w:t>INTELLECTUAL PROPERTY RIGHTS</w:t>
      </w:r>
    </w:p>
    <w:p w14:paraId="2E0FE936" w14:textId="216BBCAA"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 xml:space="preserve">KBZ is an owner of all intellectual property rights, whether in contents or wording, pictures, signs, logo, trade service marks, trade name as well as all design works, in all documents, websites of KBZ, and KBZPay Application. </w:t>
      </w:r>
      <w:r w:rsidR="006A560D">
        <w:rPr>
          <w:rFonts w:ascii="Arial" w:hAnsi="Arial" w:cs="Arial"/>
        </w:rPr>
        <w:t xml:space="preserve">8484Gas </w:t>
      </w:r>
      <w:r w:rsidRPr="0063064D">
        <w:rPr>
          <w:rFonts w:ascii="Arial" w:hAnsi="Arial" w:cs="Arial"/>
        </w:rPr>
        <w:t xml:space="preserve">(Mini App) and its partners and other related businesses are owners of all intellectual property rights, whether in contents or wordings, of logo, the name of </w:t>
      </w:r>
      <w:r w:rsidR="006A560D">
        <w:rPr>
          <w:rFonts w:ascii="Arial" w:hAnsi="Arial" w:cs="Arial"/>
        </w:rPr>
        <w:t xml:space="preserve">8484Gas </w:t>
      </w:r>
      <w:r w:rsidRPr="0063064D">
        <w:rPr>
          <w:rFonts w:ascii="Arial" w:hAnsi="Arial" w:cs="Arial"/>
        </w:rPr>
        <w:t xml:space="preserve">(Mini App), pictures, signs, and trade Service mark. name, logo and Service mark. The User must not exploit the intellectual property right of KBZ or make any advertisement of the </w:t>
      </w:r>
      <w:r w:rsidR="006A560D">
        <w:rPr>
          <w:rFonts w:ascii="Arial" w:hAnsi="Arial" w:cs="Arial"/>
        </w:rPr>
        <w:t xml:space="preserve">8484Gas </w:t>
      </w:r>
      <w:r w:rsidRPr="0063064D">
        <w:rPr>
          <w:rFonts w:ascii="Arial" w:hAnsi="Arial" w:cs="Arial"/>
        </w:rPr>
        <w:t>Mini App without receiving prior written consent from KBZ. The User shall not perform or allow any third party to perform any action that might cause damage to the image, trademark, trade name, or other intellectual property right of KBZ.</w:t>
      </w:r>
    </w:p>
    <w:p w14:paraId="33727903" w14:textId="77777777" w:rsidR="008657C4" w:rsidRPr="0063064D" w:rsidRDefault="008657C4" w:rsidP="0063064D">
      <w:pPr>
        <w:widowControl w:val="0"/>
        <w:pBdr>
          <w:top w:val="nil"/>
          <w:left w:val="nil"/>
          <w:bottom w:val="nil"/>
          <w:right w:val="nil"/>
          <w:between w:val="nil"/>
        </w:pBdr>
        <w:spacing w:line="360" w:lineRule="auto"/>
        <w:ind w:left="720" w:right="20" w:hanging="720"/>
        <w:jc w:val="both"/>
        <w:rPr>
          <w:rFonts w:ascii="Arial" w:hAnsi="Arial" w:cs="Arial"/>
        </w:rPr>
      </w:pPr>
    </w:p>
    <w:p w14:paraId="49992B00"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r w:rsidRPr="0063064D">
        <w:rPr>
          <w:rFonts w:ascii="Arial" w:hAnsi="Arial" w:cs="Arial"/>
          <w:b/>
          <w:sz w:val="22"/>
          <w:szCs w:val="22"/>
        </w:rPr>
        <w:t>DISCLAIMER</w:t>
      </w:r>
      <w:r w:rsidRPr="0063064D">
        <w:rPr>
          <w:rFonts w:ascii="Arial" w:hAnsi="Arial" w:cs="Arial"/>
          <w:sz w:val="22"/>
          <w:szCs w:val="22"/>
        </w:rPr>
        <w:tab/>
      </w:r>
    </w:p>
    <w:p w14:paraId="141380B6" w14:textId="70D23646"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 xml:space="preserve">In any situation, KBZ including its staff, directors, agents, representatives, and subsidiaries; </w:t>
      </w:r>
      <w:r w:rsidR="006A560D">
        <w:rPr>
          <w:rFonts w:ascii="Arial" w:hAnsi="Arial" w:cs="Arial"/>
        </w:rPr>
        <w:t xml:space="preserve">8484Gas </w:t>
      </w:r>
      <w:r w:rsidRPr="0063064D">
        <w:rPr>
          <w:rFonts w:ascii="Arial" w:hAnsi="Arial" w:cs="Arial"/>
        </w:rPr>
        <w:t xml:space="preserve">(Mini App) and its partners, members, staff, representatives, and those who have been granted copyright shall not be responsible for the loss of the User and other parties directly or indirectly for breaching of the said Terms and Conditions by the User or due to information received from the Service, software, products, and Service; lawsuit, litigation, court decision, loss and liabilities according to the agreement or civil case or irrevocable responsibility </w:t>
      </w:r>
      <w:r w:rsidRPr="0063064D">
        <w:rPr>
          <w:rFonts w:ascii="Arial" w:hAnsi="Arial" w:cs="Arial"/>
        </w:rPr>
        <w:lastRenderedPageBreak/>
        <w:t xml:space="preserve">or cost or damage or claims made against the User. The User understands and agrees that he is the only responsible person to settle such claims.  Regarding the use of </w:t>
      </w:r>
      <w:r w:rsidR="006A560D">
        <w:rPr>
          <w:rFonts w:ascii="Arial" w:hAnsi="Arial" w:cs="Arial"/>
        </w:rPr>
        <w:t xml:space="preserve">8484Gas </w:t>
      </w:r>
      <w:r w:rsidRPr="0063064D">
        <w:rPr>
          <w:rFonts w:ascii="Arial" w:hAnsi="Arial" w:cs="Arial"/>
        </w:rPr>
        <w:t xml:space="preserve">(Mini App), the remedial action to be taken is to terminate the use of </w:t>
      </w:r>
      <w:r w:rsidR="006A560D">
        <w:rPr>
          <w:rFonts w:ascii="Arial" w:hAnsi="Arial" w:cs="Arial"/>
        </w:rPr>
        <w:t xml:space="preserve">8484Gas </w:t>
      </w:r>
      <w:r w:rsidRPr="0063064D">
        <w:rPr>
          <w:rFonts w:ascii="Arial" w:hAnsi="Arial" w:cs="Arial"/>
        </w:rPr>
        <w:t xml:space="preserve">(Mini App) by the User.  Organizations of KBZ, its agents, representatives, and Service providers shall not be responsible directly or indirectly or as a consequence for damages and claims for using </w:t>
      </w:r>
      <w:r w:rsidR="006A560D">
        <w:rPr>
          <w:rFonts w:ascii="Arial" w:hAnsi="Arial" w:cs="Arial"/>
        </w:rPr>
        <w:t xml:space="preserve">8484Gas </w:t>
      </w:r>
      <w:r w:rsidRPr="0063064D">
        <w:rPr>
          <w:rFonts w:ascii="Arial" w:hAnsi="Arial" w:cs="Arial"/>
        </w:rPr>
        <w:t xml:space="preserve">(Mini App) by the User. </w:t>
      </w:r>
    </w:p>
    <w:p w14:paraId="4B3D7433" w14:textId="77777777" w:rsidR="008657C4" w:rsidRPr="0063064D" w:rsidRDefault="008657C4" w:rsidP="0063064D">
      <w:pPr>
        <w:widowControl w:val="0"/>
        <w:pBdr>
          <w:top w:val="nil"/>
          <w:left w:val="nil"/>
          <w:bottom w:val="nil"/>
          <w:right w:val="nil"/>
          <w:between w:val="nil"/>
        </w:pBdr>
        <w:spacing w:line="360" w:lineRule="auto"/>
        <w:ind w:left="720" w:right="20" w:hanging="720"/>
        <w:jc w:val="both"/>
        <w:rPr>
          <w:rFonts w:ascii="Arial" w:hAnsi="Arial" w:cs="Arial"/>
        </w:rPr>
      </w:pPr>
    </w:p>
    <w:p w14:paraId="0F9F9735"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r w:rsidRPr="0063064D">
        <w:rPr>
          <w:rFonts w:ascii="Arial" w:hAnsi="Arial" w:cs="Arial"/>
          <w:b/>
          <w:sz w:val="22"/>
          <w:szCs w:val="22"/>
        </w:rPr>
        <w:t>FORCE MAJEURE</w:t>
      </w:r>
      <w:r w:rsidRPr="0063064D">
        <w:rPr>
          <w:rFonts w:ascii="Arial" w:hAnsi="Arial" w:cs="Arial"/>
          <w:b/>
          <w:sz w:val="22"/>
          <w:szCs w:val="22"/>
        </w:rPr>
        <w:tab/>
      </w:r>
    </w:p>
    <w:p w14:paraId="4030CCF8" w14:textId="09154487" w:rsidR="008657C4" w:rsidRDefault="008657C4" w:rsidP="00506AD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 xml:space="preserve">The User understands that KBZ and </w:t>
      </w:r>
      <w:r w:rsidR="006A560D">
        <w:rPr>
          <w:rFonts w:ascii="Arial" w:hAnsi="Arial" w:cs="Arial"/>
        </w:rPr>
        <w:t xml:space="preserve">8484Gas </w:t>
      </w:r>
      <w:r w:rsidRPr="0063064D">
        <w:rPr>
          <w:rFonts w:ascii="Arial" w:hAnsi="Arial" w:cs="Arial"/>
        </w:rPr>
        <w:t xml:space="preserve">(Mini App) shall not be liable for any failure of or delay in the performance of this Services for the period that such failure or delay is due to causes beyond its reasonable control, including but not limited to acts of God, war, strikes or labor disputes, embargoes, government orders, fire, flood, torrential rain, storm or other extreme weather conditions, riot, insurrection, civil commotion, sanctions, boycott, failure of electricity, equipment failure, or any other force majeure event. Performance of this Service will, to the extent that it is prevented, hindered or delayed by such circumstances, be suspended by KBZ and/or </w:t>
      </w:r>
      <w:r w:rsidR="006A560D">
        <w:rPr>
          <w:rFonts w:ascii="Arial" w:hAnsi="Arial" w:cs="Arial"/>
        </w:rPr>
        <w:t xml:space="preserve">8484Gas </w:t>
      </w:r>
      <w:r w:rsidRPr="0063064D">
        <w:rPr>
          <w:rFonts w:ascii="Arial" w:hAnsi="Arial" w:cs="Arial"/>
        </w:rPr>
        <w:t>(Mini App) until such circumstances cease to exist. KBZ will not be liable to the User or any other party or be considered in breach of this terms and conditions for a failure to perform, or delay in performing, any such obligation set out in this terms and conditions while those circumstances continue.</w:t>
      </w:r>
    </w:p>
    <w:p w14:paraId="07C477D2" w14:textId="77777777" w:rsidR="007E4205" w:rsidRPr="0063064D" w:rsidRDefault="007E4205" w:rsidP="00506ADD">
      <w:pPr>
        <w:widowControl w:val="0"/>
        <w:pBdr>
          <w:top w:val="nil"/>
          <w:left w:val="nil"/>
          <w:bottom w:val="nil"/>
          <w:right w:val="nil"/>
          <w:between w:val="nil"/>
        </w:pBdr>
        <w:spacing w:line="360" w:lineRule="auto"/>
        <w:ind w:left="720" w:right="20"/>
        <w:jc w:val="both"/>
        <w:rPr>
          <w:rFonts w:ascii="Arial" w:hAnsi="Arial" w:cs="Arial"/>
        </w:rPr>
      </w:pPr>
    </w:p>
    <w:p w14:paraId="2B34293A"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r w:rsidRPr="0063064D">
        <w:rPr>
          <w:rFonts w:ascii="Arial" w:hAnsi="Arial" w:cs="Arial"/>
          <w:b/>
          <w:sz w:val="22"/>
          <w:szCs w:val="22"/>
        </w:rPr>
        <w:t>NOTIFICATION</w:t>
      </w:r>
      <w:r w:rsidRPr="0063064D">
        <w:rPr>
          <w:rFonts w:ascii="Arial" w:hAnsi="Arial" w:cs="Arial"/>
          <w:sz w:val="22"/>
          <w:szCs w:val="22"/>
        </w:rPr>
        <w:t xml:space="preserve"> </w:t>
      </w:r>
    </w:p>
    <w:p w14:paraId="0B1E5577" w14:textId="68D1DB40"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 xml:space="preserve">The above-mentioned Terms and Conditions are legal. As it is deemed that the User understands and agrees to the Terms and Conditions starting from the time of using </w:t>
      </w:r>
      <w:r w:rsidR="006A560D">
        <w:rPr>
          <w:rFonts w:ascii="Arial" w:hAnsi="Arial" w:cs="Arial"/>
        </w:rPr>
        <w:t xml:space="preserve">8484Gas </w:t>
      </w:r>
      <w:r w:rsidRPr="0063064D">
        <w:rPr>
          <w:rFonts w:ascii="Arial" w:hAnsi="Arial" w:cs="Arial"/>
        </w:rPr>
        <w:t xml:space="preserve">(Mini App), it is the sole responsibility of the User to use this Service without reading the Terms and Conditions. </w:t>
      </w:r>
    </w:p>
    <w:p w14:paraId="5B3E107C" w14:textId="77777777" w:rsidR="006C15B5" w:rsidRPr="0063064D" w:rsidRDefault="006C15B5" w:rsidP="0063064D">
      <w:pPr>
        <w:widowControl w:val="0"/>
        <w:pBdr>
          <w:top w:val="nil"/>
          <w:left w:val="nil"/>
          <w:bottom w:val="nil"/>
          <w:right w:val="nil"/>
          <w:between w:val="nil"/>
        </w:pBdr>
        <w:spacing w:line="360" w:lineRule="auto"/>
        <w:ind w:left="720" w:right="20"/>
        <w:jc w:val="both"/>
        <w:rPr>
          <w:rFonts w:ascii="Arial" w:hAnsi="Arial" w:cs="Arial"/>
        </w:rPr>
      </w:pPr>
    </w:p>
    <w:p w14:paraId="25C15CF8"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r w:rsidRPr="0063064D">
        <w:rPr>
          <w:rFonts w:ascii="Arial" w:hAnsi="Arial" w:cs="Arial"/>
          <w:b/>
          <w:sz w:val="22"/>
          <w:szCs w:val="22"/>
        </w:rPr>
        <w:t>AMENDMENT</w:t>
      </w:r>
    </w:p>
    <w:p w14:paraId="06186C6A" w14:textId="1EC7DE4A"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 xml:space="preserve">The User acknowledges that KBZ and </w:t>
      </w:r>
      <w:r w:rsidR="006A560D">
        <w:rPr>
          <w:rFonts w:ascii="Arial" w:hAnsi="Arial" w:cs="Arial"/>
        </w:rPr>
        <w:t xml:space="preserve">8484Gas </w:t>
      </w:r>
      <w:r w:rsidRPr="0063064D">
        <w:rPr>
          <w:rFonts w:ascii="Arial" w:hAnsi="Arial" w:cs="Arial"/>
        </w:rPr>
        <w:t xml:space="preserve">(Mini App) reserve the right to amend, modify or substitute any provisions of this Terms and Conditions or to the Services and/or any charges at any time for any reason at its sole discretion and without any prior notice. The amended Terms and Conditions are in effect as soon as they are posted online. It is considered that with continued use of </w:t>
      </w:r>
      <w:r w:rsidR="006A560D">
        <w:rPr>
          <w:rFonts w:ascii="Arial" w:hAnsi="Arial" w:cs="Arial"/>
        </w:rPr>
        <w:t xml:space="preserve">8484Gas </w:t>
      </w:r>
      <w:r w:rsidRPr="0063064D">
        <w:rPr>
          <w:rFonts w:ascii="Arial" w:hAnsi="Arial" w:cs="Arial"/>
        </w:rPr>
        <w:t xml:space="preserve">(Mini App) is the User agrees to the amended Terms and Conditions. If the User does not agree with the whole or part of the amended version, the User shall terminate the use of </w:t>
      </w:r>
      <w:r w:rsidR="006A560D">
        <w:rPr>
          <w:rFonts w:ascii="Arial" w:hAnsi="Arial" w:cs="Arial"/>
        </w:rPr>
        <w:t xml:space="preserve">8484Gas </w:t>
      </w:r>
      <w:r w:rsidRPr="0063064D">
        <w:rPr>
          <w:rFonts w:ascii="Arial" w:hAnsi="Arial" w:cs="Arial"/>
        </w:rPr>
        <w:t xml:space="preserve">(Mini App). </w:t>
      </w:r>
    </w:p>
    <w:p w14:paraId="7203DB92" w14:textId="77777777" w:rsidR="008657C4" w:rsidRPr="0063064D" w:rsidRDefault="008657C4" w:rsidP="0063064D">
      <w:pPr>
        <w:widowControl w:val="0"/>
        <w:pBdr>
          <w:top w:val="nil"/>
          <w:left w:val="nil"/>
          <w:bottom w:val="nil"/>
          <w:right w:val="nil"/>
          <w:between w:val="nil"/>
        </w:pBdr>
        <w:spacing w:line="360" w:lineRule="auto"/>
        <w:ind w:left="720" w:right="20" w:hanging="720"/>
        <w:jc w:val="both"/>
        <w:rPr>
          <w:rFonts w:ascii="Arial" w:hAnsi="Arial" w:cs="Arial"/>
        </w:rPr>
      </w:pPr>
    </w:p>
    <w:p w14:paraId="190B71AB"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bookmarkStart w:id="3" w:name="_Hlk142644714"/>
      <w:r w:rsidRPr="0063064D">
        <w:rPr>
          <w:rFonts w:ascii="Arial" w:hAnsi="Arial" w:cs="Arial"/>
          <w:b/>
          <w:sz w:val="22"/>
          <w:szCs w:val="22"/>
        </w:rPr>
        <w:t>SEVERABILITY</w:t>
      </w:r>
      <w:r w:rsidRPr="0063064D">
        <w:rPr>
          <w:rFonts w:ascii="Arial" w:hAnsi="Arial" w:cs="Arial"/>
          <w:sz w:val="22"/>
          <w:szCs w:val="22"/>
        </w:rPr>
        <w:tab/>
      </w:r>
    </w:p>
    <w:bookmarkEnd w:id="3"/>
    <w:p w14:paraId="671469E3" w14:textId="77777777"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 xml:space="preserve">Each of the provisions of this Terms and Conditions shall be several and distinct from one another. If any of the provisions of these Terms and Conditions becomes invalid, void, illegal or unenforceable in any respect under any law, the validity, legally and enforceability of the remaining provisions shall not in any way be thereby affected or impaired. </w:t>
      </w:r>
    </w:p>
    <w:p w14:paraId="152F0F38" w14:textId="77777777" w:rsidR="008657C4" w:rsidRDefault="008657C4" w:rsidP="0063064D">
      <w:pPr>
        <w:widowControl w:val="0"/>
        <w:pBdr>
          <w:top w:val="nil"/>
          <w:left w:val="nil"/>
          <w:bottom w:val="nil"/>
          <w:right w:val="nil"/>
          <w:between w:val="nil"/>
        </w:pBdr>
        <w:spacing w:line="360" w:lineRule="auto"/>
        <w:ind w:left="720" w:right="20" w:hanging="720"/>
        <w:jc w:val="both"/>
        <w:rPr>
          <w:rFonts w:ascii="Arial" w:hAnsi="Arial" w:cs="Arial"/>
        </w:rPr>
      </w:pPr>
    </w:p>
    <w:p w14:paraId="4D376E44" w14:textId="77777777" w:rsidR="000A55F1" w:rsidRPr="0063064D" w:rsidRDefault="000A55F1" w:rsidP="0063064D">
      <w:pPr>
        <w:widowControl w:val="0"/>
        <w:pBdr>
          <w:top w:val="nil"/>
          <w:left w:val="nil"/>
          <w:bottom w:val="nil"/>
          <w:right w:val="nil"/>
          <w:between w:val="nil"/>
        </w:pBdr>
        <w:spacing w:line="360" w:lineRule="auto"/>
        <w:ind w:left="720" w:right="20" w:hanging="720"/>
        <w:jc w:val="both"/>
        <w:rPr>
          <w:rFonts w:ascii="Arial" w:hAnsi="Arial" w:cs="Arial"/>
        </w:rPr>
      </w:pPr>
    </w:p>
    <w:p w14:paraId="4967A472"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r w:rsidRPr="0063064D">
        <w:rPr>
          <w:rFonts w:ascii="Arial" w:hAnsi="Arial" w:cs="Arial"/>
          <w:b/>
          <w:sz w:val="22"/>
          <w:szCs w:val="22"/>
        </w:rPr>
        <w:lastRenderedPageBreak/>
        <w:t>ASSIGNMENT</w:t>
      </w:r>
      <w:r w:rsidRPr="0063064D">
        <w:rPr>
          <w:rFonts w:ascii="Arial" w:hAnsi="Arial" w:cs="Arial"/>
          <w:sz w:val="22"/>
          <w:szCs w:val="22"/>
        </w:rPr>
        <w:t xml:space="preserve"> </w:t>
      </w:r>
      <w:r w:rsidRPr="0063064D">
        <w:rPr>
          <w:rFonts w:ascii="Arial" w:hAnsi="Arial" w:cs="Arial"/>
          <w:sz w:val="22"/>
          <w:szCs w:val="22"/>
        </w:rPr>
        <w:tab/>
      </w:r>
    </w:p>
    <w:p w14:paraId="281C7FBC" w14:textId="36B403EE"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The User shall not assign its rights or obligations under these Terms and Conditions, in whole or in part, nor enter into any subcontract to perform any portion of these Terms and Conditions, without the written consent of KBZ.</w:t>
      </w:r>
    </w:p>
    <w:p w14:paraId="3307954F" w14:textId="77777777" w:rsidR="006C15B5" w:rsidRPr="0063064D" w:rsidRDefault="006C15B5" w:rsidP="0063064D">
      <w:pPr>
        <w:widowControl w:val="0"/>
        <w:pBdr>
          <w:top w:val="nil"/>
          <w:left w:val="nil"/>
          <w:bottom w:val="nil"/>
          <w:right w:val="nil"/>
          <w:between w:val="nil"/>
        </w:pBdr>
        <w:spacing w:line="360" w:lineRule="auto"/>
        <w:ind w:left="720" w:right="20"/>
        <w:jc w:val="both"/>
        <w:rPr>
          <w:rFonts w:ascii="Arial" w:hAnsi="Arial" w:cs="Arial"/>
        </w:rPr>
      </w:pPr>
    </w:p>
    <w:p w14:paraId="685D0C5C"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r w:rsidRPr="0063064D">
        <w:rPr>
          <w:rFonts w:ascii="Arial" w:hAnsi="Arial" w:cs="Arial"/>
          <w:b/>
          <w:sz w:val="22"/>
          <w:szCs w:val="22"/>
        </w:rPr>
        <w:t>GOVERNING LAW AND DISPUTE RESOLUTION</w:t>
      </w:r>
    </w:p>
    <w:p w14:paraId="54B0270C" w14:textId="77777777"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These Terms and Conditions shall be governed by, and construed in accordance with, the laws of the Republic of the Union of Myanmar and the Courts in Myanmar shall have exclusive jurisdiction to solve any dispute arising from or under these Terms and Conditions.</w:t>
      </w:r>
    </w:p>
    <w:p w14:paraId="04D6DA58" w14:textId="77777777" w:rsidR="008657C4" w:rsidRDefault="008657C4" w:rsidP="007E4205">
      <w:pPr>
        <w:widowControl w:val="0"/>
        <w:pBdr>
          <w:top w:val="nil"/>
          <w:left w:val="nil"/>
          <w:bottom w:val="nil"/>
          <w:right w:val="nil"/>
          <w:between w:val="nil"/>
        </w:pBdr>
        <w:spacing w:line="360" w:lineRule="auto"/>
        <w:ind w:left="720" w:right="20" w:hanging="720"/>
        <w:jc w:val="both"/>
        <w:rPr>
          <w:rFonts w:ascii="Arial" w:hAnsi="Arial" w:cs="Arial"/>
        </w:rPr>
      </w:pPr>
    </w:p>
    <w:p w14:paraId="4EEBE36B" w14:textId="77777777" w:rsidR="007E4205" w:rsidRPr="0063064D" w:rsidRDefault="007E4205" w:rsidP="007E4205">
      <w:pPr>
        <w:widowControl w:val="0"/>
        <w:pBdr>
          <w:top w:val="nil"/>
          <w:left w:val="nil"/>
          <w:bottom w:val="nil"/>
          <w:right w:val="nil"/>
          <w:between w:val="nil"/>
        </w:pBdr>
        <w:spacing w:line="360" w:lineRule="auto"/>
        <w:ind w:left="720" w:right="20" w:hanging="720"/>
        <w:jc w:val="both"/>
        <w:rPr>
          <w:rFonts w:ascii="Arial" w:hAnsi="Arial" w:cs="Arial"/>
        </w:rPr>
      </w:pPr>
    </w:p>
    <w:p w14:paraId="4183136C"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b/>
          <w:bCs/>
          <w:sz w:val="22"/>
          <w:szCs w:val="22"/>
        </w:rPr>
      </w:pPr>
      <w:r w:rsidRPr="0063064D">
        <w:rPr>
          <w:rFonts w:ascii="Arial" w:hAnsi="Arial" w:cs="Arial"/>
          <w:b/>
          <w:bCs/>
          <w:sz w:val="22"/>
          <w:szCs w:val="22"/>
        </w:rPr>
        <w:t>WAIVER</w:t>
      </w:r>
    </w:p>
    <w:p w14:paraId="5C8CEB94" w14:textId="77777777"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Failure or delay on part of either party to enforce any provision(s) of these Terms and Conditions at any point of time shall not be construed to be a waiver by such party of such rights thereafter to enforce each and every provision of these Terms and Conditions.</w:t>
      </w:r>
    </w:p>
    <w:p w14:paraId="25366256" w14:textId="77777777" w:rsidR="008657C4" w:rsidRPr="0063064D" w:rsidRDefault="008657C4" w:rsidP="0063064D">
      <w:pPr>
        <w:widowControl w:val="0"/>
        <w:pBdr>
          <w:top w:val="nil"/>
          <w:left w:val="nil"/>
          <w:bottom w:val="nil"/>
          <w:right w:val="nil"/>
          <w:between w:val="nil"/>
        </w:pBdr>
        <w:spacing w:line="360" w:lineRule="auto"/>
        <w:ind w:left="720" w:right="20" w:hanging="720"/>
        <w:jc w:val="both"/>
        <w:rPr>
          <w:rFonts w:ascii="Arial" w:hAnsi="Arial" w:cs="Arial"/>
        </w:rPr>
      </w:pPr>
    </w:p>
    <w:p w14:paraId="3267415A"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r w:rsidRPr="0063064D">
        <w:rPr>
          <w:rFonts w:ascii="Arial" w:hAnsi="Arial" w:cs="Arial"/>
          <w:b/>
          <w:sz w:val="22"/>
          <w:szCs w:val="22"/>
        </w:rPr>
        <w:t>LANGUAGE</w:t>
      </w:r>
    </w:p>
    <w:p w14:paraId="2A297912" w14:textId="2BAC9869" w:rsidR="008657C4" w:rsidRDefault="008657C4" w:rsidP="00506AD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This Terms and Conditions is made in both English and Myanmar and both versions shall be equally authentic and effective. In case of any discrepancy between two versions, the Myanmar version shall prevail.</w:t>
      </w:r>
    </w:p>
    <w:p w14:paraId="1EB34463" w14:textId="77777777" w:rsidR="001E7A39" w:rsidRPr="0063064D" w:rsidRDefault="001E7A39" w:rsidP="00506ADD">
      <w:pPr>
        <w:widowControl w:val="0"/>
        <w:pBdr>
          <w:top w:val="nil"/>
          <w:left w:val="nil"/>
          <w:bottom w:val="nil"/>
          <w:right w:val="nil"/>
          <w:between w:val="nil"/>
        </w:pBdr>
        <w:spacing w:line="360" w:lineRule="auto"/>
        <w:ind w:left="720" w:right="20"/>
        <w:jc w:val="both"/>
        <w:rPr>
          <w:rFonts w:ascii="Arial" w:hAnsi="Arial" w:cs="Arial"/>
        </w:rPr>
      </w:pPr>
    </w:p>
    <w:p w14:paraId="14167C36" w14:textId="77777777" w:rsidR="008657C4" w:rsidRPr="0063064D" w:rsidRDefault="008657C4" w:rsidP="007E4205">
      <w:pPr>
        <w:widowControl w:val="0"/>
        <w:numPr>
          <w:ilvl w:val="0"/>
          <w:numId w:val="24"/>
        </w:numPr>
        <w:pBdr>
          <w:top w:val="nil"/>
          <w:left w:val="nil"/>
          <w:bottom w:val="nil"/>
          <w:right w:val="nil"/>
          <w:between w:val="nil"/>
        </w:pBdr>
        <w:spacing w:line="360" w:lineRule="auto"/>
        <w:ind w:left="720" w:right="20" w:hanging="720"/>
        <w:jc w:val="both"/>
        <w:rPr>
          <w:rFonts w:ascii="Arial" w:hAnsi="Arial" w:cs="Arial"/>
          <w:sz w:val="22"/>
          <w:szCs w:val="22"/>
        </w:rPr>
      </w:pPr>
      <w:r w:rsidRPr="0063064D">
        <w:rPr>
          <w:rFonts w:ascii="Arial" w:hAnsi="Arial" w:cs="Arial"/>
          <w:b/>
          <w:sz w:val="22"/>
          <w:szCs w:val="22"/>
        </w:rPr>
        <w:t xml:space="preserve">CUSTOMER CONTACT </w:t>
      </w:r>
      <w:r w:rsidRPr="0063064D">
        <w:rPr>
          <w:rFonts w:ascii="Arial" w:hAnsi="Arial" w:cs="Arial"/>
          <w:sz w:val="22"/>
          <w:szCs w:val="22"/>
        </w:rPr>
        <w:t xml:space="preserve"> </w:t>
      </w:r>
    </w:p>
    <w:p w14:paraId="3DA7E0D6" w14:textId="65B91C5A"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 xml:space="preserve">If the User wishes to contact </w:t>
      </w:r>
      <w:r w:rsidR="006A560D">
        <w:rPr>
          <w:rFonts w:ascii="Arial" w:hAnsi="Arial" w:cs="Arial"/>
        </w:rPr>
        <w:t xml:space="preserve">8484Gas </w:t>
      </w:r>
      <w:r w:rsidRPr="0063064D">
        <w:rPr>
          <w:rFonts w:ascii="Arial" w:hAnsi="Arial" w:cs="Arial"/>
        </w:rPr>
        <w:t xml:space="preserve">(Mini App) for further information, please contact the </w:t>
      </w:r>
      <w:r w:rsidR="006A560D">
        <w:rPr>
          <w:rFonts w:ascii="Arial" w:hAnsi="Arial" w:cs="Arial"/>
        </w:rPr>
        <w:t xml:space="preserve">8484Gas </w:t>
      </w:r>
      <w:r w:rsidRPr="0063064D">
        <w:rPr>
          <w:rFonts w:ascii="Arial" w:hAnsi="Arial" w:cs="Arial"/>
        </w:rPr>
        <w:t xml:space="preserve">Call Center </w:t>
      </w:r>
      <w:bookmarkStart w:id="4" w:name="_Hlk142647060"/>
      <w:r w:rsidRPr="0063064D">
        <w:rPr>
          <w:rFonts w:ascii="Arial" w:hAnsi="Arial" w:cs="Arial"/>
        </w:rPr>
        <w:t xml:space="preserve">by calling or sending email or contact through the feature for Users in </w:t>
      </w:r>
      <w:r w:rsidR="006A560D">
        <w:rPr>
          <w:rFonts w:ascii="Arial" w:hAnsi="Arial" w:cs="Arial"/>
        </w:rPr>
        <w:t xml:space="preserve">8484Gas </w:t>
      </w:r>
      <w:r w:rsidRPr="0063064D">
        <w:rPr>
          <w:rFonts w:ascii="Arial" w:hAnsi="Arial" w:cs="Arial"/>
        </w:rPr>
        <w:t xml:space="preserve">(Mini App). </w:t>
      </w:r>
    </w:p>
    <w:bookmarkEnd w:id="4"/>
    <w:p w14:paraId="4885E6B3" w14:textId="77777777" w:rsidR="00BA5DBC" w:rsidRDefault="00BA5DBC" w:rsidP="0063064D">
      <w:pPr>
        <w:widowControl w:val="0"/>
        <w:pBdr>
          <w:top w:val="nil"/>
          <w:left w:val="nil"/>
          <w:bottom w:val="nil"/>
          <w:right w:val="nil"/>
          <w:between w:val="nil"/>
        </w:pBdr>
        <w:spacing w:line="360" w:lineRule="auto"/>
        <w:ind w:left="720" w:right="20"/>
        <w:jc w:val="both"/>
        <w:rPr>
          <w:rFonts w:ascii="Arial" w:hAnsi="Arial" w:cs="Arial"/>
        </w:rPr>
      </w:pPr>
      <w:r w:rsidRPr="00BA5DBC">
        <w:rPr>
          <w:rFonts w:ascii="Arial" w:hAnsi="Arial" w:cs="Arial"/>
        </w:rPr>
        <w:t>8484Gas Hotline:  8484 (Long code : 09880441006)</w:t>
      </w:r>
    </w:p>
    <w:p w14:paraId="6C693493" w14:textId="0C9681EA" w:rsidR="008657C4" w:rsidRPr="0063064D" w:rsidRDefault="008657C4" w:rsidP="0063064D">
      <w:pPr>
        <w:widowControl w:val="0"/>
        <w:pBdr>
          <w:top w:val="nil"/>
          <w:left w:val="nil"/>
          <w:bottom w:val="nil"/>
          <w:right w:val="nil"/>
          <w:between w:val="nil"/>
        </w:pBdr>
        <w:spacing w:line="360" w:lineRule="auto"/>
        <w:ind w:left="720" w:right="20"/>
        <w:jc w:val="both"/>
        <w:rPr>
          <w:rFonts w:ascii="Arial" w:hAnsi="Arial" w:cs="Arial"/>
        </w:rPr>
      </w:pPr>
      <w:r w:rsidRPr="0063064D">
        <w:rPr>
          <w:rFonts w:ascii="Arial" w:hAnsi="Arial" w:cs="Arial"/>
        </w:rPr>
        <w:t>Email</w:t>
      </w:r>
      <w:r w:rsidR="00627E25" w:rsidRPr="0063064D">
        <w:rPr>
          <w:rFonts w:ascii="Arial" w:hAnsi="Arial" w:cs="Arial"/>
        </w:rPr>
        <w:t xml:space="preserve">: </w:t>
      </w:r>
      <w:r w:rsidR="00BA5DBC" w:rsidRPr="00BA5DBC">
        <w:rPr>
          <w:rFonts w:ascii="Arial" w:hAnsi="Arial" w:cs="Arial"/>
        </w:rPr>
        <w:t>ken@parami.com</w:t>
      </w:r>
    </w:p>
    <w:p w14:paraId="1B12EC82" w14:textId="77777777" w:rsidR="008657C4" w:rsidRPr="0063064D" w:rsidRDefault="008657C4" w:rsidP="0063064D">
      <w:pPr>
        <w:widowControl w:val="0"/>
        <w:pBdr>
          <w:top w:val="nil"/>
          <w:left w:val="nil"/>
          <w:bottom w:val="nil"/>
          <w:right w:val="nil"/>
          <w:between w:val="nil"/>
        </w:pBdr>
        <w:spacing w:line="360" w:lineRule="auto"/>
        <w:ind w:left="720" w:right="20" w:hanging="720"/>
        <w:jc w:val="both"/>
        <w:rPr>
          <w:rFonts w:ascii="Arial" w:hAnsi="Arial" w:cs="Arial"/>
        </w:rPr>
      </w:pPr>
    </w:p>
    <w:p w14:paraId="6BEEA9A4" w14:textId="77777777" w:rsidR="002A7830" w:rsidRPr="0063064D" w:rsidRDefault="002A7830" w:rsidP="0063064D">
      <w:pPr>
        <w:shd w:val="clear" w:color="auto" w:fill="FFFFFF"/>
        <w:spacing w:line="360" w:lineRule="auto"/>
        <w:jc w:val="both"/>
        <w:textAlignment w:val="baseline"/>
        <w:rPr>
          <w:rFonts w:ascii="Arial" w:hAnsi="Arial" w:cs="Arial"/>
          <w:b/>
          <w:bCs/>
          <w:sz w:val="18"/>
          <w:szCs w:val="18"/>
        </w:rPr>
      </w:pPr>
    </w:p>
    <w:p w14:paraId="660789D2" w14:textId="77777777" w:rsidR="000F2F28" w:rsidRPr="0063064D" w:rsidRDefault="000F2F28" w:rsidP="0063064D">
      <w:pPr>
        <w:spacing w:line="360" w:lineRule="auto"/>
        <w:ind w:left="720" w:hanging="720"/>
        <w:jc w:val="both"/>
        <w:rPr>
          <w:rFonts w:ascii="Arial" w:hAnsi="Arial" w:cs="Arial"/>
          <w:b/>
          <w:bCs/>
        </w:rPr>
      </w:pPr>
    </w:p>
    <w:sectPr w:rsidR="000F2F28" w:rsidRPr="0063064D" w:rsidSect="00211AED">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2592" w:right="720" w:bottom="1350" w:left="720" w:header="72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85484" w14:textId="77777777" w:rsidR="005C5D4A" w:rsidRDefault="005C5D4A" w:rsidP="00351C02">
      <w:r>
        <w:separator/>
      </w:r>
    </w:p>
  </w:endnote>
  <w:endnote w:type="continuationSeparator" w:id="0">
    <w:p w14:paraId="0C0F4C90" w14:textId="77777777" w:rsidR="005C5D4A" w:rsidRDefault="005C5D4A" w:rsidP="00351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C7295" w14:textId="77777777" w:rsidR="00A32173" w:rsidRDefault="00A321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8468997"/>
      <w:docPartObj>
        <w:docPartGallery w:val="Page Numbers (Bottom of Page)"/>
        <w:docPartUnique/>
      </w:docPartObj>
    </w:sdtPr>
    <w:sdtEndPr>
      <w:rPr>
        <w:rFonts w:ascii="Arial" w:hAnsi="Arial" w:cs="Arial"/>
        <w:noProof/>
        <w:sz w:val="16"/>
        <w:szCs w:val="16"/>
      </w:rPr>
    </w:sdtEndPr>
    <w:sdtContent>
      <w:p w14:paraId="51B9AC2B" w14:textId="6345B1AC" w:rsidR="00A32173" w:rsidRPr="001C20E9" w:rsidRDefault="00A32173">
        <w:pPr>
          <w:pStyle w:val="Footer"/>
          <w:jc w:val="center"/>
          <w:rPr>
            <w:rFonts w:ascii="Arial" w:hAnsi="Arial" w:cs="Arial"/>
            <w:sz w:val="16"/>
            <w:szCs w:val="16"/>
          </w:rPr>
        </w:pPr>
        <w:r w:rsidRPr="001C20E9">
          <w:rPr>
            <w:rFonts w:ascii="Arial" w:hAnsi="Arial" w:cs="Arial"/>
            <w:sz w:val="16"/>
            <w:szCs w:val="16"/>
          </w:rPr>
          <w:fldChar w:fldCharType="begin"/>
        </w:r>
        <w:r w:rsidRPr="001C20E9">
          <w:rPr>
            <w:rFonts w:ascii="Arial" w:hAnsi="Arial" w:cs="Arial"/>
            <w:sz w:val="16"/>
            <w:szCs w:val="16"/>
          </w:rPr>
          <w:instrText xml:space="preserve"> PAGE   \* MERGEFORMAT </w:instrText>
        </w:r>
        <w:r w:rsidRPr="001C20E9">
          <w:rPr>
            <w:rFonts w:ascii="Arial" w:hAnsi="Arial" w:cs="Arial"/>
            <w:sz w:val="16"/>
            <w:szCs w:val="16"/>
          </w:rPr>
          <w:fldChar w:fldCharType="separate"/>
        </w:r>
        <w:r w:rsidR="00D04801">
          <w:rPr>
            <w:rFonts w:ascii="Arial" w:hAnsi="Arial" w:cs="Arial"/>
            <w:noProof/>
            <w:sz w:val="16"/>
            <w:szCs w:val="16"/>
          </w:rPr>
          <w:t>10</w:t>
        </w:r>
        <w:r w:rsidRPr="001C20E9">
          <w:rPr>
            <w:rFonts w:ascii="Arial" w:hAnsi="Arial" w:cs="Arial"/>
            <w:noProof/>
            <w:sz w:val="16"/>
            <w:szCs w:val="16"/>
          </w:rPr>
          <w:fldChar w:fldCharType="end"/>
        </w:r>
      </w:p>
    </w:sdtContent>
  </w:sdt>
  <w:p w14:paraId="0571DE5F" w14:textId="77777777" w:rsidR="00A32173" w:rsidRDefault="00A321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6A700" w14:textId="77777777" w:rsidR="00A32173" w:rsidRDefault="00A32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B3285E" w14:textId="77777777" w:rsidR="005C5D4A" w:rsidRDefault="005C5D4A" w:rsidP="00351C02">
      <w:r>
        <w:separator/>
      </w:r>
    </w:p>
  </w:footnote>
  <w:footnote w:type="continuationSeparator" w:id="0">
    <w:p w14:paraId="0010A280" w14:textId="77777777" w:rsidR="005C5D4A" w:rsidRDefault="005C5D4A" w:rsidP="00351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6FD39" w14:textId="154D9A7B" w:rsidR="00A32173" w:rsidRDefault="00000000">
    <w:pPr>
      <w:pStyle w:val="Header"/>
    </w:pPr>
    <w:r>
      <w:rPr>
        <w:noProof/>
      </w:rPr>
      <w:pict w14:anchorId="5D2C19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9852063" o:spid="_x0000_s1029" type="#_x0000_t75" style="position:absolute;margin-left:0;margin-top:0;width:595.2pt;height:841.9pt;z-index:-251657216;mso-position-horizontal:center;mso-position-horizontal-relative:margin;mso-position-vertical:center;mso-position-vertical-relative:margin" o:allowincell="f">
          <v:imagedata r:id="rId1" o:title="Backgroun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5C29F" w14:textId="7FD4A8A4" w:rsidR="00A32173" w:rsidRDefault="00000000">
    <w:pPr>
      <w:pStyle w:val="Header"/>
    </w:pPr>
    <w:r>
      <w:rPr>
        <w:noProof/>
      </w:rPr>
      <w:pict w14:anchorId="1C56A8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9852064" o:spid="_x0000_s1030" type="#_x0000_t75" style="position:absolute;margin-left:-35.75pt;margin-top:-128.65pt;width:595.2pt;height:841.9pt;z-index:-251656192;mso-position-horizontal-relative:margin;mso-position-vertical-relative:margin" o:allowincell="f">
          <v:imagedata r:id="rId1" o:title="Backgroun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9E18B" w14:textId="07812D40" w:rsidR="00A32173" w:rsidRDefault="00000000">
    <w:pPr>
      <w:pStyle w:val="Header"/>
    </w:pPr>
    <w:r>
      <w:rPr>
        <w:noProof/>
      </w:rPr>
      <w:pict w14:anchorId="01B199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9852062" o:spid="_x0000_s1028" type="#_x0000_t75" style="position:absolute;margin-left:0;margin-top:0;width:595.2pt;height:841.9pt;z-index:-251658240;mso-position-horizontal:center;mso-position-horizontal-relative:margin;mso-position-vertical:center;mso-position-vertical-relative:margin" o:allowincell="f">
          <v:imagedata r:id="rId1" o:title="Backgroun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A82C92"/>
    <w:multiLevelType w:val="hybridMultilevel"/>
    <w:tmpl w:val="2D56B6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B2BBD"/>
    <w:multiLevelType w:val="hybridMultilevel"/>
    <w:tmpl w:val="70444BD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04090017">
      <w:start w:val="1"/>
      <w:numFmt w:val="lowerLetter"/>
      <w:lvlText w:val="%4)"/>
      <w:lvlJc w:val="left"/>
      <w:pPr>
        <w:ind w:left="72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9B74026"/>
    <w:multiLevelType w:val="multilevel"/>
    <w:tmpl w:val="6B66866C"/>
    <w:lvl w:ilvl="0">
      <w:start w:val="1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794F1A"/>
    <w:multiLevelType w:val="hybridMultilevel"/>
    <w:tmpl w:val="4F28474C"/>
    <w:lvl w:ilvl="0" w:tplc="FFFFFFFF">
      <w:start w:val="13"/>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04090017">
      <w:start w:val="1"/>
      <w:numFmt w:val="lowerLetter"/>
      <w:lvlText w:val="%3)"/>
      <w:lvlJc w:val="left"/>
      <w:pPr>
        <w:ind w:left="720" w:hanging="360"/>
      </w:p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C050E3"/>
    <w:multiLevelType w:val="multilevel"/>
    <w:tmpl w:val="67E2D532"/>
    <w:lvl w:ilvl="0">
      <w:start w:val="1"/>
      <w:numFmt w:val="decimal"/>
      <w:lvlText w:val="%1."/>
      <w:lvlJc w:val="left"/>
      <w:pPr>
        <w:ind w:left="8460" w:hanging="720"/>
      </w:pPr>
      <w:rPr>
        <w:rFonts w:ascii="Arial" w:eastAsia="Arial" w:hAnsi="Arial" w:cs="Arial"/>
        <w:b/>
        <w:sz w:val="22"/>
        <w:szCs w:val="22"/>
      </w:rPr>
    </w:lvl>
    <w:lvl w:ilvl="1">
      <w:start w:val="1"/>
      <w:numFmt w:val="decimal"/>
      <w:lvlText w:val="%1.%2."/>
      <w:lvlJc w:val="left"/>
      <w:pPr>
        <w:ind w:left="720" w:hanging="360"/>
      </w:pPr>
      <w:rPr>
        <w:rFonts w:ascii="Arial" w:eastAsia="Arial" w:hAnsi="Arial" w:cs="Arial"/>
        <w:b w:val="0"/>
        <w:bCs/>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27C0361A"/>
    <w:multiLevelType w:val="multilevel"/>
    <w:tmpl w:val="699E597C"/>
    <w:lvl w:ilvl="0">
      <w:start w:val="6"/>
      <w:numFmt w:val="decimal"/>
      <w:lvlText w:val="%1"/>
      <w:lvlJc w:val="left"/>
      <w:pPr>
        <w:ind w:left="36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D072933"/>
    <w:multiLevelType w:val="multilevel"/>
    <w:tmpl w:val="7EAAC764"/>
    <w:lvl w:ilvl="0">
      <w:start w:val="13"/>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2D26440D"/>
    <w:multiLevelType w:val="multilevel"/>
    <w:tmpl w:val="B3EE573A"/>
    <w:lvl w:ilvl="0">
      <w:start w:val="12"/>
      <w:numFmt w:val="decimal"/>
      <w:lvlText w:val="%1"/>
      <w:lvlJc w:val="left"/>
      <w:pPr>
        <w:ind w:left="375" w:hanging="375"/>
      </w:pPr>
      <w:rPr>
        <w:rFonts w:hint="default"/>
      </w:rPr>
    </w:lvl>
    <w:lvl w:ilvl="1">
      <w:start w:val="1"/>
      <w:numFmt w:val="decimal"/>
      <w:lvlText w:val="%1.%2"/>
      <w:lvlJc w:val="left"/>
      <w:pPr>
        <w:ind w:left="675" w:hanging="375"/>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8" w15:restartNumberingAfterBreak="0">
    <w:nsid w:val="2DCE6D38"/>
    <w:multiLevelType w:val="multilevel"/>
    <w:tmpl w:val="7BACDB0E"/>
    <w:lvl w:ilvl="0">
      <w:start w:val="10"/>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21E610D"/>
    <w:multiLevelType w:val="multilevel"/>
    <w:tmpl w:val="BF46662A"/>
    <w:lvl w:ilvl="0">
      <w:start w:val="15"/>
      <w:numFmt w:val="decimal"/>
      <w:lvlText w:val="%1"/>
      <w:lvlJc w:val="left"/>
      <w:pPr>
        <w:ind w:left="375" w:hanging="375"/>
      </w:pPr>
      <w:rPr>
        <w:rFonts w:hint="default"/>
        <w:b/>
      </w:rPr>
    </w:lvl>
    <w:lvl w:ilvl="1">
      <w:start w:val="1"/>
      <w:numFmt w:val="decimal"/>
      <w:lvlText w:val="10.%2."/>
      <w:lvlJc w:val="left"/>
      <w:pPr>
        <w:ind w:left="3330" w:hanging="360"/>
      </w:pPr>
      <w:rPr>
        <w:rFonts w:hint="default"/>
      </w:rPr>
    </w:lvl>
    <w:lvl w:ilvl="2">
      <w:start w:val="1"/>
      <w:numFmt w:val="decimal"/>
      <w:lvlText w:val="%1.%2.%3"/>
      <w:lvlJc w:val="left"/>
      <w:pPr>
        <w:ind w:left="1320" w:hanging="720"/>
      </w:pPr>
      <w:rPr>
        <w:rFonts w:hint="default"/>
        <w:b/>
      </w:rPr>
    </w:lvl>
    <w:lvl w:ilvl="3">
      <w:start w:val="1"/>
      <w:numFmt w:val="decimal"/>
      <w:lvlText w:val="%1.%2.%3.%4"/>
      <w:lvlJc w:val="left"/>
      <w:pPr>
        <w:ind w:left="1620" w:hanging="720"/>
      </w:pPr>
      <w:rPr>
        <w:rFonts w:hint="default"/>
        <w:b/>
      </w:rPr>
    </w:lvl>
    <w:lvl w:ilvl="4">
      <w:start w:val="1"/>
      <w:numFmt w:val="decimal"/>
      <w:lvlText w:val="%1.%2.%3.%4.%5"/>
      <w:lvlJc w:val="left"/>
      <w:pPr>
        <w:ind w:left="2280" w:hanging="1080"/>
      </w:pPr>
      <w:rPr>
        <w:rFonts w:hint="default"/>
        <w:b/>
      </w:rPr>
    </w:lvl>
    <w:lvl w:ilvl="5">
      <w:start w:val="1"/>
      <w:numFmt w:val="decimal"/>
      <w:lvlText w:val="%1.%2.%3.%4.%5.%6"/>
      <w:lvlJc w:val="left"/>
      <w:pPr>
        <w:ind w:left="2580" w:hanging="1080"/>
      </w:pPr>
      <w:rPr>
        <w:rFonts w:hint="default"/>
        <w:b/>
      </w:rPr>
    </w:lvl>
    <w:lvl w:ilvl="6">
      <w:start w:val="1"/>
      <w:numFmt w:val="decimal"/>
      <w:lvlText w:val="%1.%2.%3.%4.%5.%6.%7"/>
      <w:lvlJc w:val="left"/>
      <w:pPr>
        <w:ind w:left="3240" w:hanging="1440"/>
      </w:pPr>
      <w:rPr>
        <w:rFonts w:hint="default"/>
        <w:b/>
      </w:rPr>
    </w:lvl>
    <w:lvl w:ilvl="7">
      <w:start w:val="1"/>
      <w:numFmt w:val="decimal"/>
      <w:lvlText w:val="%1.%2.%3.%4.%5.%6.%7.%8"/>
      <w:lvlJc w:val="left"/>
      <w:pPr>
        <w:ind w:left="3540" w:hanging="1440"/>
      </w:pPr>
      <w:rPr>
        <w:rFonts w:hint="default"/>
        <w:b/>
      </w:rPr>
    </w:lvl>
    <w:lvl w:ilvl="8">
      <w:start w:val="1"/>
      <w:numFmt w:val="decimal"/>
      <w:lvlText w:val="%1.%2.%3.%4.%5.%6.%7.%8.%9"/>
      <w:lvlJc w:val="left"/>
      <w:pPr>
        <w:ind w:left="4200" w:hanging="1800"/>
      </w:pPr>
      <w:rPr>
        <w:rFonts w:hint="default"/>
        <w:b/>
      </w:rPr>
    </w:lvl>
  </w:abstractNum>
  <w:abstractNum w:abstractNumId="10" w15:restartNumberingAfterBreak="0">
    <w:nsid w:val="34D74997"/>
    <w:multiLevelType w:val="hybridMultilevel"/>
    <w:tmpl w:val="E3E20C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516FB4"/>
    <w:multiLevelType w:val="hybridMultilevel"/>
    <w:tmpl w:val="477CF05A"/>
    <w:lvl w:ilvl="0" w:tplc="0D6097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670122"/>
    <w:multiLevelType w:val="hybridMultilevel"/>
    <w:tmpl w:val="1FA2E16C"/>
    <w:lvl w:ilvl="0" w:tplc="8A02E750">
      <w:start w:val="13"/>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A2EA6BC">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83409C"/>
    <w:multiLevelType w:val="multilevel"/>
    <w:tmpl w:val="CAB03612"/>
    <w:lvl w:ilvl="0">
      <w:start w:val="14"/>
      <w:numFmt w:val="decimal"/>
      <w:lvlText w:val="%1"/>
      <w:lvlJc w:val="left"/>
      <w:pPr>
        <w:ind w:left="375" w:hanging="375"/>
      </w:pPr>
      <w:rPr>
        <w:rFonts w:hint="default"/>
        <w:b/>
      </w:rPr>
    </w:lvl>
    <w:lvl w:ilvl="1">
      <w:start w:val="1"/>
      <w:numFmt w:val="decimal"/>
      <w:lvlText w:val="%1.%2"/>
      <w:lvlJc w:val="left"/>
      <w:pPr>
        <w:ind w:left="555" w:hanging="375"/>
      </w:pPr>
      <w:rPr>
        <w:rFonts w:hint="default"/>
        <w:b w:val="0"/>
        <w:bCs/>
      </w:rPr>
    </w:lvl>
    <w:lvl w:ilvl="2">
      <w:start w:val="1"/>
      <w:numFmt w:val="decimal"/>
      <w:lvlText w:val="%1.%2.%3"/>
      <w:lvlJc w:val="left"/>
      <w:pPr>
        <w:ind w:left="1320" w:hanging="720"/>
      </w:pPr>
      <w:rPr>
        <w:rFonts w:hint="default"/>
        <w:b w:val="0"/>
        <w:bCs/>
      </w:rPr>
    </w:lvl>
    <w:lvl w:ilvl="3">
      <w:start w:val="1"/>
      <w:numFmt w:val="decimal"/>
      <w:lvlText w:val="%1.%2.%3.%4"/>
      <w:lvlJc w:val="left"/>
      <w:pPr>
        <w:ind w:left="1620" w:hanging="720"/>
      </w:pPr>
      <w:rPr>
        <w:rFonts w:hint="default"/>
        <w:b/>
      </w:rPr>
    </w:lvl>
    <w:lvl w:ilvl="4">
      <w:start w:val="1"/>
      <w:numFmt w:val="decimal"/>
      <w:lvlText w:val="%1.%2.%3.%4.%5"/>
      <w:lvlJc w:val="left"/>
      <w:pPr>
        <w:ind w:left="2280" w:hanging="1080"/>
      </w:pPr>
      <w:rPr>
        <w:rFonts w:hint="default"/>
        <w:b/>
      </w:rPr>
    </w:lvl>
    <w:lvl w:ilvl="5">
      <w:start w:val="1"/>
      <w:numFmt w:val="decimal"/>
      <w:lvlText w:val="%1.%2.%3.%4.%5.%6"/>
      <w:lvlJc w:val="left"/>
      <w:pPr>
        <w:ind w:left="2580" w:hanging="1080"/>
      </w:pPr>
      <w:rPr>
        <w:rFonts w:hint="default"/>
        <w:b/>
      </w:rPr>
    </w:lvl>
    <w:lvl w:ilvl="6">
      <w:start w:val="1"/>
      <w:numFmt w:val="decimal"/>
      <w:lvlText w:val="%1.%2.%3.%4.%5.%6.%7"/>
      <w:lvlJc w:val="left"/>
      <w:pPr>
        <w:ind w:left="3240" w:hanging="1440"/>
      </w:pPr>
      <w:rPr>
        <w:rFonts w:hint="default"/>
        <w:b/>
      </w:rPr>
    </w:lvl>
    <w:lvl w:ilvl="7">
      <w:start w:val="1"/>
      <w:numFmt w:val="decimal"/>
      <w:lvlText w:val="%1.%2.%3.%4.%5.%6.%7.%8"/>
      <w:lvlJc w:val="left"/>
      <w:pPr>
        <w:ind w:left="3540" w:hanging="1440"/>
      </w:pPr>
      <w:rPr>
        <w:rFonts w:hint="default"/>
        <w:b/>
      </w:rPr>
    </w:lvl>
    <w:lvl w:ilvl="8">
      <w:start w:val="1"/>
      <w:numFmt w:val="decimal"/>
      <w:lvlText w:val="%1.%2.%3.%4.%5.%6.%7.%8.%9"/>
      <w:lvlJc w:val="left"/>
      <w:pPr>
        <w:ind w:left="4200" w:hanging="1800"/>
      </w:pPr>
      <w:rPr>
        <w:rFonts w:hint="default"/>
        <w:b/>
      </w:rPr>
    </w:lvl>
  </w:abstractNum>
  <w:abstractNum w:abstractNumId="14" w15:restartNumberingAfterBreak="0">
    <w:nsid w:val="47C471DD"/>
    <w:multiLevelType w:val="multilevel"/>
    <w:tmpl w:val="2FFAF396"/>
    <w:lvl w:ilvl="0">
      <w:start w:val="22"/>
      <w:numFmt w:val="decimal"/>
      <w:lvlText w:val="%1"/>
      <w:lvlJc w:val="left"/>
      <w:pPr>
        <w:ind w:left="375" w:hanging="375"/>
      </w:pPr>
      <w:rPr>
        <w:rFonts w:hint="default"/>
        <w:b/>
        <w:bCs/>
      </w:rPr>
    </w:lvl>
    <w:lvl w:ilvl="1">
      <w:start w:val="1"/>
      <w:numFmt w:val="decimal"/>
      <w:lvlText w:val="17.%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4D0151AA"/>
    <w:multiLevelType w:val="multilevel"/>
    <w:tmpl w:val="7FA0A59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36D4188"/>
    <w:multiLevelType w:val="hybridMultilevel"/>
    <w:tmpl w:val="40C424CE"/>
    <w:lvl w:ilvl="0" w:tplc="54B6453E">
      <w:start w:val="1"/>
      <w:numFmt w:val="decimal"/>
      <w:lvlText w:val="9.%1"/>
      <w:lvlJc w:val="left"/>
      <w:pPr>
        <w:ind w:left="720" w:hanging="360"/>
      </w:pPr>
      <w:rPr>
        <w:rFonts w:hint="default"/>
        <w:sz w:val="20"/>
        <w:szCs w:val="20"/>
      </w:rPr>
    </w:lvl>
    <w:lvl w:ilvl="1" w:tplc="EFCAB4F8">
      <w:start w:val="1"/>
      <w:numFmt w:val="decimal"/>
      <w:lvlText w:val="9.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C47A9E"/>
    <w:multiLevelType w:val="multilevel"/>
    <w:tmpl w:val="2FCA9F96"/>
    <w:lvl w:ilvl="0">
      <w:start w:val="1"/>
      <w:numFmt w:val="decimal"/>
      <w:pStyle w:val="Heading1"/>
      <w:lvlText w:val="%1."/>
      <w:lvlJc w:val="left"/>
      <w:pPr>
        <w:tabs>
          <w:tab w:val="num" w:pos="720"/>
        </w:tabs>
        <w:ind w:left="720" w:hanging="720"/>
      </w:pPr>
      <w:rPr>
        <w:b/>
        <w:sz w:val="22"/>
        <w:szCs w:val="22"/>
      </w:r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6AAF7768"/>
    <w:multiLevelType w:val="multilevel"/>
    <w:tmpl w:val="0738429A"/>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sz w:val="20"/>
        <w:szCs w:val="20"/>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9" w15:restartNumberingAfterBreak="0">
    <w:nsid w:val="6BD34AE3"/>
    <w:multiLevelType w:val="hybridMultilevel"/>
    <w:tmpl w:val="088C2330"/>
    <w:lvl w:ilvl="0" w:tplc="FFFFFFFF">
      <w:start w:val="1"/>
      <w:numFmt w:val="lowerLetter"/>
      <w:lvlText w:val="%1)"/>
      <w:lvlJc w:val="left"/>
      <w:pPr>
        <w:ind w:left="720" w:hanging="360"/>
      </w:pPr>
    </w:lvl>
    <w:lvl w:ilvl="1" w:tplc="0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2766F3F"/>
    <w:multiLevelType w:val="multilevel"/>
    <w:tmpl w:val="3E44478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49B21AD"/>
    <w:multiLevelType w:val="multilevel"/>
    <w:tmpl w:val="2D40437A"/>
    <w:lvl w:ilvl="0">
      <w:start w:val="18"/>
      <w:numFmt w:val="decimal"/>
      <w:lvlText w:val="%1"/>
      <w:lvlJc w:val="left"/>
      <w:pPr>
        <w:ind w:left="1095" w:hanging="375"/>
      </w:pPr>
      <w:rPr>
        <w:rFonts w:hint="default"/>
        <w:b/>
        <w:bCs/>
      </w:rPr>
    </w:lvl>
    <w:lvl w:ilvl="1">
      <w:start w:val="1"/>
      <w:numFmt w:val="decimal"/>
      <w:lvlText w:val="17.%2."/>
      <w:lvlJc w:val="left"/>
      <w:pPr>
        <w:ind w:left="216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720" w:hanging="1440"/>
      </w:pPr>
      <w:rPr>
        <w:rFonts w:hint="default"/>
      </w:rPr>
    </w:lvl>
    <w:lvl w:ilvl="8">
      <w:start w:val="1"/>
      <w:numFmt w:val="decimal"/>
      <w:lvlText w:val="%1.%2.%3.%4.%5.%6.%7.%8.%9"/>
      <w:lvlJc w:val="left"/>
      <w:pPr>
        <w:ind w:left="11160" w:hanging="1800"/>
      </w:pPr>
      <w:rPr>
        <w:rFonts w:hint="default"/>
      </w:rPr>
    </w:lvl>
  </w:abstractNum>
  <w:abstractNum w:abstractNumId="22" w15:restartNumberingAfterBreak="0">
    <w:nsid w:val="76BA7F7B"/>
    <w:multiLevelType w:val="multilevel"/>
    <w:tmpl w:val="8C58B752"/>
    <w:lvl w:ilvl="0">
      <w:start w:val="1"/>
      <w:numFmt w:val="decimal"/>
      <w:lvlText w:val="%1."/>
      <w:lvlJc w:val="left"/>
      <w:pPr>
        <w:tabs>
          <w:tab w:val="num" w:pos="720"/>
        </w:tabs>
        <w:ind w:left="720" w:hanging="360"/>
      </w:pPr>
    </w:lvl>
    <w:lvl w:ilvl="1">
      <w:start w:val="1"/>
      <w:numFmt w:val="decimal"/>
      <w:lvlText w:val="%2."/>
      <w:lvlJc w:val="left"/>
      <w:pPr>
        <w:tabs>
          <w:tab w:val="num" w:pos="2520"/>
        </w:tabs>
        <w:ind w:left="252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F66A30"/>
    <w:multiLevelType w:val="multilevel"/>
    <w:tmpl w:val="024C58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5419118">
    <w:abstractNumId w:val="17"/>
  </w:num>
  <w:num w:numId="2" w16cid:durableId="1029524296">
    <w:abstractNumId w:val="4"/>
  </w:num>
  <w:num w:numId="3" w16cid:durableId="394359900">
    <w:abstractNumId w:val="11"/>
  </w:num>
  <w:num w:numId="4" w16cid:durableId="1290357865">
    <w:abstractNumId w:val="23"/>
  </w:num>
  <w:num w:numId="5" w16cid:durableId="221913189">
    <w:abstractNumId w:val="18"/>
  </w:num>
  <w:num w:numId="6" w16cid:durableId="419254682">
    <w:abstractNumId w:val="5"/>
  </w:num>
  <w:num w:numId="7" w16cid:durableId="1187527063">
    <w:abstractNumId w:val="15"/>
  </w:num>
  <w:num w:numId="8" w16cid:durableId="1986231114">
    <w:abstractNumId w:val="20"/>
  </w:num>
  <w:num w:numId="9" w16cid:durableId="597640271">
    <w:abstractNumId w:val="8"/>
  </w:num>
  <w:num w:numId="10" w16cid:durableId="1714572219">
    <w:abstractNumId w:val="2"/>
  </w:num>
  <w:num w:numId="11" w16cid:durableId="663776739">
    <w:abstractNumId w:val="7"/>
  </w:num>
  <w:num w:numId="12" w16cid:durableId="1857428409">
    <w:abstractNumId w:val="12"/>
  </w:num>
  <w:num w:numId="13" w16cid:durableId="9337816">
    <w:abstractNumId w:val="6"/>
  </w:num>
  <w:num w:numId="14" w16cid:durableId="1974940697">
    <w:abstractNumId w:val="0"/>
  </w:num>
  <w:num w:numId="15" w16cid:durableId="1359966975">
    <w:abstractNumId w:val="22"/>
  </w:num>
  <w:num w:numId="16" w16cid:durableId="551188363">
    <w:abstractNumId w:val="13"/>
  </w:num>
  <w:num w:numId="17" w16cid:durableId="568922132">
    <w:abstractNumId w:val="9"/>
  </w:num>
  <w:num w:numId="18" w16cid:durableId="2068263660">
    <w:abstractNumId w:val="19"/>
  </w:num>
  <w:num w:numId="19" w16cid:durableId="1335109666">
    <w:abstractNumId w:val="10"/>
  </w:num>
  <w:num w:numId="20" w16cid:durableId="1107194420">
    <w:abstractNumId w:val="1"/>
  </w:num>
  <w:num w:numId="21" w16cid:durableId="337658324">
    <w:abstractNumId w:val="14"/>
  </w:num>
  <w:num w:numId="22" w16cid:durableId="1632127295">
    <w:abstractNumId w:val="3"/>
  </w:num>
  <w:num w:numId="23" w16cid:durableId="2023318573">
    <w:abstractNumId w:val="16"/>
  </w:num>
  <w:num w:numId="24" w16cid:durableId="2135443590">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B1"/>
    <w:rsid w:val="00004A99"/>
    <w:rsid w:val="0002474D"/>
    <w:rsid w:val="00032554"/>
    <w:rsid w:val="000352FB"/>
    <w:rsid w:val="00037DAF"/>
    <w:rsid w:val="000440D5"/>
    <w:rsid w:val="00047ED5"/>
    <w:rsid w:val="000510D3"/>
    <w:rsid w:val="0005382B"/>
    <w:rsid w:val="00053A5D"/>
    <w:rsid w:val="00054E09"/>
    <w:rsid w:val="00055C49"/>
    <w:rsid w:val="00061E87"/>
    <w:rsid w:val="00066F06"/>
    <w:rsid w:val="00074935"/>
    <w:rsid w:val="00080D86"/>
    <w:rsid w:val="000953B2"/>
    <w:rsid w:val="000A53DC"/>
    <w:rsid w:val="000A55F1"/>
    <w:rsid w:val="000A6F81"/>
    <w:rsid w:val="000B02E3"/>
    <w:rsid w:val="000C1960"/>
    <w:rsid w:val="000C3B4F"/>
    <w:rsid w:val="000C4EEE"/>
    <w:rsid w:val="000E064D"/>
    <w:rsid w:val="000E5045"/>
    <w:rsid w:val="000E6001"/>
    <w:rsid w:val="000F0DF9"/>
    <w:rsid w:val="000F2F28"/>
    <w:rsid w:val="000F466A"/>
    <w:rsid w:val="00107F25"/>
    <w:rsid w:val="00112155"/>
    <w:rsid w:val="00123508"/>
    <w:rsid w:val="00150DFA"/>
    <w:rsid w:val="00151C3D"/>
    <w:rsid w:val="00170F24"/>
    <w:rsid w:val="00184D66"/>
    <w:rsid w:val="00197A9C"/>
    <w:rsid w:val="001A1237"/>
    <w:rsid w:val="001A45B1"/>
    <w:rsid w:val="001A6897"/>
    <w:rsid w:val="001B5730"/>
    <w:rsid w:val="001C20E9"/>
    <w:rsid w:val="001D679C"/>
    <w:rsid w:val="001E31E6"/>
    <w:rsid w:val="001E7A39"/>
    <w:rsid w:val="001F69BC"/>
    <w:rsid w:val="002006DF"/>
    <w:rsid w:val="00200C75"/>
    <w:rsid w:val="00206676"/>
    <w:rsid w:val="002108DD"/>
    <w:rsid w:val="00211AED"/>
    <w:rsid w:val="00222BE3"/>
    <w:rsid w:val="002268F4"/>
    <w:rsid w:val="00231791"/>
    <w:rsid w:val="002319BE"/>
    <w:rsid w:val="00233F6A"/>
    <w:rsid w:val="002364E4"/>
    <w:rsid w:val="00260D34"/>
    <w:rsid w:val="00265C83"/>
    <w:rsid w:val="0026778B"/>
    <w:rsid w:val="00267DF3"/>
    <w:rsid w:val="0027007D"/>
    <w:rsid w:val="00272759"/>
    <w:rsid w:val="00277F58"/>
    <w:rsid w:val="00296F7F"/>
    <w:rsid w:val="002A6610"/>
    <w:rsid w:val="002A7830"/>
    <w:rsid w:val="002B38ED"/>
    <w:rsid w:val="002C23D3"/>
    <w:rsid w:val="002C2549"/>
    <w:rsid w:val="002D0D8D"/>
    <w:rsid w:val="002F35B8"/>
    <w:rsid w:val="002F7A7F"/>
    <w:rsid w:val="00350061"/>
    <w:rsid w:val="0035089E"/>
    <w:rsid w:val="00351C02"/>
    <w:rsid w:val="00352248"/>
    <w:rsid w:val="0035713F"/>
    <w:rsid w:val="003611A2"/>
    <w:rsid w:val="00362055"/>
    <w:rsid w:val="00365622"/>
    <w:rsid w:val="00366691"/>
    <w:rsid w:val="00372CC4"/>
    <w:rsid w:val="00373BAE"/>
    <w:rsid w:val="003759E5"/>
    <w:rsid w:val="003818EB"/>
    <w:rsid w:val="00387D1C"/>
    <w:rsid w:val="0039023B"/>
    <w:rsid w:val="00393B63"/>
    <w:rsid w:val="003A565A"/>
    <w:rsid w:val="003B15C1"/>
    <w:rsid w:val="003B1B17"/>
    <w:rsid w:val="003C1782"/>
    <w:rsid w:val="003C45AF"/>
    <w:rsid w:val="003D2E51"/>
    <w:rsid w:val="003E4803"/>
    <w:rsid w:val="003F23CF"/>
    <w:rsid w:val="00420F55"/>
    <w:rsid w:val="00424005"/>
    <w:rsid w:val="00424FCD"/>
    <w:rsid w:val="004278CA"/>
    <w:rsid w:val="00433E83"/>
    <w:rsid w:val="00437A5C"/>
    <w:rsid w:val="00440A39"/>
    <w:rsid w:val="004444BB"/>
    <w:rsid w:val="00454066"/>
    <w:rsid w:val="00455C22"/>
    <w:rsid w:val="00461A27"/>
    <w:rsid w:val="00486416"/>
    <w:rsid w:val="00486C4D"/>
    <w:rsid w:val="00496482"/>
    <w:rsid w:val="004969B1"/>
    <w:rsid w:val="004B0273"/>
    <w:rsid w:val="004B30B8"/>
    <w:rsid w:val="004C4F71"/>
    <w:rsid w:val="004C5F7F"/>
    <w:rsid w:val="004D54EB"/>
    <w:rsid w:val="004E1939"/>
    <w:rsid w:val="004E2FF9"/>
    <w:rsid w:val="004E4DD3"/>
    <w:rsid w:val="004F1358"/>
    <w:rsid w:val="00503A7C"/>
    <w:rsid w:val="00506ADD"/>
    <w:rsid w:val="00510094"/>
    <w:rsid w:val="00511F7E"/>
    <w:rsid w:val="00517F84"/>
    <w:rsid w:val="00546DA7"/>
    <w:rsid w:val="005604E0"/>
    <w:rsid w:val="00565320"/>
    <w:rsid w:val="00575B8A"/>
    <w:rsid w:val="00577815"/>
    <w:rsid w:val="00595F24"/>
    <w:rsid w:val="005965C3"/>
    <w:rsid w:val="00596B6D"/>
    <w:rsid w:val="005A4CE0"/>
    <w:rsid w:val="005B072D"/>
    <w:rsid w:val="005B1457"/>
    <w:rsid w:val="005B7496"/>
    <w:rsid w:val="005C179A"/>
    <w:rsid w:val="005C4CAC"/>
    <w:rsid w:val="005C5D4A"/>
    <w:rsid w:val="005E2445"/>
    <w:rsid w:val="005F6BA1"/>
    <w:rsid w:val="00601531"/>
    <w:rsid w:val="00601C44"/>
    <w:rsid w:val="0061022F"/>
    <w:rsid w:val="00627ACF"/>
    <w:rsid w:val="00627E25"/>
    <w:rsid w:val="0063064D"/>
    <w:rsid w:val="006326CD"/>
    <w:rsid w:val="0063305D"/>
    <w:rsid w:val="00642C6A"/>
    <w:rsid w:val="00651FF6"/>
    <w:rsid w:val="00660EFD"/>
    <w:rsid w:val="006637D7"/>
    <w:rsid w:val="006643F7"/>
    <w:rsid w:val="006759E7"/>
    <w:rsid w:val="006769B0"/>
    <w:rsid w:val="00683007"/>
    <w:rsid w:val="006877B8"/>
    <w:rsid w:val="006936CB"/>
    <w:rsid w:val="006A51FF"/>
    <w:rsid w:val="006A560D"/>
    <w:rsid w:val="006A5906"/>
    <w:rsid w:val="006A7836"/>
    <w:rsid w:val="006A79FA"/>
    <w:rsid w:val="006B5B74"/>
    <w:rsid w:val="006C15B5"/>
    <w:rsid w:val="006C29C3"/>
    <w:rsid w:val="006D7267"/>
    <w:rsid w:val="006E0F71"/>
    <w:rsid w:val="006E5E27"/>
    <w:rsid w:val="006E6570"/>
    <w:rsid w:val="00704961"/>
    <w:rsid w:val="00713CD9"/>
    <w:rsid w:val="00720E25"/>
    <w:rsid w:val="00721A72"/>
    <w:rsid w:val="00721B8B"/>
    <w:rsid w:val="0072216C"/>
    <w:rsid w:val="00731152"/>
    <w:rsid w:val="00742607"/>
    <w:rsid w:val="00744431"/>
    <w:rsid w:val="00744E87"/>
    <w:rsid w:val="00750FCF"/>
    <w:rsid w:val="007544E7"/>
    <w:rsid w:val="00762E7F"/>
    <w:rsid w:val="00763822"/>
    <w:rsid w:val="00770BCC"/>
    <w:rsid w:val="007716DE"/>
    <w:rsid w:val="00776007"/>
    <w:rsid w:val="00776983"/>
    <w:rsid w:val="00783896"/>
    <w:rsid w:val="007B28A7"/>
    <w:rsid w:val="007B369A"/>
    <w:rsid w:val="007C4C04"/>
    <w:rsid w:val="007D413C"/>
    <w:rsid w:val="007E1BD7"/>
    <w:rsid w:val="007E4205"/>
    <w:rsid w:val="007F56A4"/>
    <w:rsid w:val="007F69B8"/>
    <w:rsid w:val="008034A7"/>
    <w:rsid w:val="00803C69"/>
    <w:rsid w:val="00806700"/>
    <w:rsid w:val="00806880"/>
    <w:rsid w:val="00811CE6"/>
    <w:rsid w:val="00814059"/>
    <w:rsid w:val="00830FAA"/>
    <w:rsid w:val="00834383"/>
    <w:rsid w:val="0083717E"/>
    <w:rsid w:val="0084514F"/>
    <w:rsid w:val="00852460"/>
    <w:rsid w:val="00854318"/>
    <w:rsid w:val="00856638"/>
    <w:rsid w:val="00857691"/>
    <w:rsid w:val="00863012"/>
    <w:rsid w:val="008657C4"/>
    <w:rsid w:val="00871010"/>
    <w:rsid w:val="00871BFE"/>
    <w:rsid w:val="00877202"/>
    <w:rsid w:val="00880BE1"/>
    <w:rsid w:val="00883B24"/>
    <w:rsid w:val="00885C21"/>
    <w:rsid w:val="00890638"/>
    <w:rsid w:val="00891AD3"/>
    <w:rsid w:val="008A7E8F"/>
    <w:rsid w:val="008B0DEC"/>
    <w:rsid w:val="008B1BD7"/>
    <w:rsid w:val="008B397E"/>
    <w:rsid w:val="008C215C"/>
    <w:rsid w:val="008D372C"/>
    <w:rsid w:val="008E7437"/>
    <w:rsid w:val="008F2D92"/>
    <w:rsid w:val="008F43E6"/>
    <w:rsid w:val="0090523B"/>
    <w:rsid w:val="009216E7"/>
    <w:rsid w:val="00926722"/>
    <w:rsid w:val="00927851"/>
    <w:rsid w:val="00933E1B"/>
    <w:rsid w:val="0093495A"/>
    <w:rsid w:val="009369F1"/>
    <w:rsid w:val="00957508"/>
    <w:rsid w:val="00961A2F"/>
    <w:rsid w:val="00967213"/>
    <w:rsid w:val="00972C43"/>
    <w:rsid w:val="00973F71"/>
    <w:rsid w:val="00980349"/>
    <w:rsid w:val="00992F03"/>
    <w:rsid w:val="0099608F"/>
    <w:rsid w:val="009A5C32"/>
    <w:rsid w:val="009B4661"/>
    <w:rsid w:val="009D1168"/>
    <w:rsid w:val="009E1523"/>
    <w:rsid w:val="009F05D9"/>
    <w:rsid w:val="009F1663"/>
    <w:rsid w:val="00A027D1"/>
    <w:rsid w:val="00A06DFA"/>
    <w:rsid w:val="00A228B7"/>
    <w:rsid w:val="00A244CC"/>
    <w:rsid w:val="00A32173"/>
    <w:rsid w:val="00A33ECD"/>
    <w:rsid w:val="00A45751"/>
    <w:rsid w:val="00A45830"/>
    <w:rsid w:val="00A517CF"/>
    <w:rsid w:val="00A5195A"/>
    <w:rsid w:val="00A6167B"/>
    <w:rsid w:val="00A648F9"/>
    <w:rsid w:val="00A64C14"/>
    <w:rsid w:val="00A72B23"/>
    <w:rsid w:val="00A72E41"/>
    <w:rsid w:val="00A7596F"/>
    <w:rsid w:val="00A81EE6"/>
    <w:rsid w:val="00A852CC"/>
    <w:rsid w:val="00A855E9"/>
    <w:rsid w:val="00A865D8"/>
    <w:rsid w:val="00A87253"/>
    <w:rsid w:val="00A918D1"/>
    <w:rsid w:val="00A943EA"/>
    <w:rsid w:val="00A95BB2"/>
    <w:rsid w:val="00AA455E"/>
    <w:rsid w:val="00AA6909"/>
    <w:rsid w:val="00AA72B5"/>
    <w:rsid w:val="00AB17AF"/>
    <w:rsid w:val="00AB352E"/>
    <w:rsid w:val="00AC08DE"/>
    <w:rsid w:val="00AC1445"/>
    <w:rsid w:val="00AE4CEA"/>
    <w:rsid w:val="00AF2953"/>
    <w:rsid w:val="00AF6D2D"/>
    <w:rsid w:val="00B01310"/>
    <w:rsid w:val="00B1278C"/>
    <w:rsid w:val="00B201B1"/>
    <w:rsid w:val="00B234E8"/>
    <w:rsid w:val="00B324A3"/>
    <w:rsid w:val="00B4493B"/>
    <w:rsid w:val="00B476C1"/>
    <w:rsid w:val="00B529A5"/>
    <w:rsid w:val="00B57C43"/>
    <w:rsid w:val="00B726E7"/>
    <w:rsid w:val="00B802F6"/>
    <w:rsid w:val="00B85276"/>
    <w:rsid w:val="00B8653C"/>
    <w:rsid w:val="00B91378"/>
    <w:rsid w:val="00B95A36"/>
    <w:rsid w:val="00BA2C87"/>
    <w:rsid w:val="00BA5DBC"/>
    <w:rsid w:val="00BB15AC"/>
    <w:rsid w:val="00BB464C"/>
    <w:rsid w:val="00BB4712"/>
    <w:rsid w:val="00BC0813"/>
    <w:rsid w:val="00BC1F6C"/>
    <w:rsid w:val="00BD7CA6"/>
    <w:rsid w:val="00BE1CE7"/>
    <w:rsid w:val="00C020FE"/>
    <w:rsid w:val="00C072B1"/>
    <w:rsid w:val="00C156D0"/>
    <w:rsid w:val="00C320D0"/>
    <w:rsid w:val="00C34396"/>
    <w:rsid w:val="00C409FC"/>
    <w:rsid w:val="00C445E9"/>
    <w:rsid w:val="00C613DF"/>
    <w:rsid w:val="00C80DEA"/>
    <w:rsid w:val="00C8463C"/>
    <w:rsid w:val="00C8494A"/>
    <w:rsid w:val="00C854FE"/>
    <w:rsid w:val="00C875A1"/>
    <w:rsid w:val="00C91726"/>
    <w:rsid w:val="00C92455"/>
    <w:rsid w:val="00CA23C6"/>
    <w:rsid w:val="00CA29CB"/>
    <w:rsid w:val="00CB03BC"/>
    <w:rsid w:val="00CB43BC"/>
    <w:rsid w:val="00CB6C5C"/>
    <w:rsid w:val="00CB7CBE"/>
    <w:rsid w:val="00CC75F6"/>
    <w:rsid w:val="00CC7C37"/>
    <w:rsid w:val="00CC7D82"/>
    <w:rsid w:val="00CE3273"/>
    <w:rsid w:val="00CE65EC"/>
    <w:rsid w:val="00CF43CC"/>
    <w:rsid w:val="00D04801"/>
    <w:rsid w:val="00D06C84"/>
    <w:rsid w:val="00D2617F"/>
    <w:rsid w:val="00D31A9B"/>
    <w:rsid w:val="00D341DC"/>
    <w:rsid w:val="00D3522E"/>
    <w:rsid w:val="00D372C4"/>
    <w:rsid w:val="00D376D9"/>
    <w:rsid w:val="00D37997"/>
    <w:rsid w:val="00D42187"/>
    <w:rsid w:val="00D4653C"/>
    <w:rsid w:val="00D52F3B"/>
    <w:rsid w:val="00D52F82"/>
    <w:rsid w:val="00D653CC"/>
    <w:rsid w:val="00D65B7C"/>
    <w:rsid w:val="00D942BA"/>
    <w:rsid w:val="00D94FA1"/>
    <w:rsid w:val="00DA4486"/>
    <w:rsid w:val="00DB3D77"/>
    <w:rsid w:val="00DB53C1"/>
    <w:rsid w:val="00DC1130"/>
    <w:rsid w:val="00DC619F"/>
    <w:rsid w:val="00DD4868"/>
    <w:rsid w:val="00DD6B88"/>
    <w:rsid w:val="00DE5986"/>
    <w:rsid w:val="00DE623D"/>
    <w:rsid w:val="00DE6F86"/>
    <w:rsid w:val="00DF76F9"/>
    <w:rsid w:val="00DF7BD6"/>
    <w:rsid w:val="00E05348"/>
    <w:rsid w:val="00E20DB8"/>
    <w:rsid w:val="00E350D5"/>
    <w:rsid w:val="00E462ED"/>
    <w:rsid w:val="00E614E8"/>
    <w:rsid w:val="00E677F5"/>
    <w:rsid w:val="00E91126"/>
    <w:rsid w:val="00E92690"/>
    <w:rsid w:val="00E978EA"/>
    <w:rsid w:val="00EA3BE4"/>
    <w:rsid w:val="00EB084F"/>
    <w:rsid w:val="00EB11CE"/>
    <w:rsid w:val="00EB3331"/>
    <w:rsid w:val="00EB3DE4"/>
    <w:rsid w:val="00ED2FA2"/>
    <w:rsid w:val="00EF73E4"/>
    <w:rsid w:val="00EF7E75"/>
    <w:rsid w:val="00F04E12"/>
    <w:rsid w:val="00F076D1"/>
    <w:rsid w:val="00F201C2"/>
    <w:rsid w:val="00F20E85"/>
    <w:rsid w:val="00F21827"/>
    <w:rsid w:val="00F24165"/>
    <w:rsid w:val="00F27E35"/>
    <w:rsid w:val="00F40047"/>
    <w:rsid w:val="00F415B7"/>
    <w:rsid w:val="00F45768"/>
    <w:rsid w:val="00F67C80"/>
    <w:rsid w:val="00F71E0E"/>
    <w:rsid w:val="00F83911"/>
    <w:rsid w:val="00F87284"/>
    <w:rsid w:val="00F9719F"/>
    <w:rsid w:val="00FA4E78"/>
    <w:rsid w:val="00FC7A06"/>
    <w:rsid w:val="00FD1026"/>
    <w:rsid w:val="00FD2316"/>
    <w:rsid w:val="00FD4B63"/>
    <w:rsid w:val="00FD4BD8"/>
    <w:rsid w:val="00FD611E"/>
    <w:rsid w:val="00FD7BB8"/>
    <w:rsid w:val="00FE0375"/>
    <w:rsid w:val="00FE1B20"/>
    <w:rsid w:val="00FE2435"/>
    <w:rsid w:val="00FF71FB"/>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CE245"/>
  <w15:docId w15:val="{89DB95EE-FB10-4BCB-BAB7-B0A340375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NoSpacing">
    <w:name w:val="No Spacing"/>
    <w:link w:val="NoSpacingChar"/>
    <w:uiPriority w:val="1"/>
    <w:qFormat/>
    <w:rsid w:val="00260D3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60D34"/>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7C4C04"/>
    <w:pPr>
      <w:spacing w:before="100" w:beforeAutospacing="1" w:after="100" w:afterAutospacing="1"/>
    </w:pPr>
    <w:rPr>
      <w:sz w:val="24"/>
      <w:szCs w:val="24"/>
      <w:lang w:bidi="my-MM"/>
    </w:rPr>
  </w:style>
  <w:style w:type="paragraph" w:styleId="Header">
    <w:name w:val="header"/>
    <w:basedOn w:val="Normal"/>
    <w:link w:val="HeaderChar"/>
    <w:uiPriority w:val="99"/>
    <w:unhideWhenUsed/>
    <w:rsid w:val="00351C02"/>
    <w:pPr>
      <w:tabs>
        <w:tab w:val="center" w:pos="4680"/>
        <w:tab w:val="right" w:pos="9360"/>
      </w:tabs>
    </w:pPr>
  </w:style>
  <w:style w:type="character" w:customStyle="1" w:styleId="HeaderChar">
    <w:name w:val="Header Char"/>
    <w:basedOn w:val="DefaultParagraphFont"/>
    <w:link w:val="Header"/>
    <w:uiPriority w:val="99"/>
    <w:rsid w:val="00351C02"/>
  </w:style>
  <w:style w:type="paragraph" w:styleId="Footer">
    <w:name w:val="footer"/>
    <w:basedOn w:val="Normal"/>
    <w:link w:val="FooterChar"/>
    <w:uiPriority w:val="99"/>
    <w:unhideWhenUsed/>
    <w:rsid w:val="00351C02"/>
    <w:pPr>
      <w:tabs>
        <w:tab w:val="center" w:pos="4680"/>
        <w:tab w:val="right" w:pos="9360"/>
      </w:tabs>
    </w:pPr>
  </w:style>
  <w:style w:type="character" w:customStyle="1" w:styleId="FooterChar">
    <w:name w:val="Footer Char"/>
    <w:basedOn w:val="DefaultParagraphFont"/>
    <w:link w:val="Footer"/>
    <w:uiPriority w:val="99"/>
    <w:rsid w:val="00351C02"/>
  </w:style>
  <w:style w:type="paragraph" w:customStyle="1" w:styleId="Default">
    <w:name w:val="Default"/>
    <w:rsid w:val="00FC7A06"/>
    <w:pPr>
      <w:autoSpaceDE w:val="0"/>
      <w:autoSpaceDN w:val="0"/>
      <w:adjustRightInd w:val="0"/>
    </w:pPr>
    <w:rPr>
      <w:rFonts w:ascii="Arial" w:eastAsiaTheme="minorEastAsia" w:hAnsi="Arial" w:cs="Arial"/>
      <w:color w:val="000000"/>
      <w:sz w:val="24"/>
      <w:szCs w:val="24"/>
    </w:rPr>
  </w:style>
  <w:style w:type="paragraph" w:styleId="ListParagraph">
    <w:name w:val="List Paragraph"/>
    <w:basedOn w:val="Normal"/>
    <w:uiPriority w:val="34"/>
    <w:qFormat/>
    <w:rsid w:val="00FC7A06"/>
    <w:pPr>
      <w:spacing w:after="200" w:line="276" w:lineRule="auto"/>
      <w:ind w:left="720"/>
      <w:contextualSpacing/>
    </w:pPr>
    <w:rPr>
      <w:rFonts w:asciiTheme="minorHAnsi" w:eastAsiaTheme="minorEastAsia" w:hAnsiTheme="minorHAnsi" w:cstheme="minorBidi"/>
      <w:sz w:val="22"/>
      <w:szCs w:val="22"/>
    </w:rPr>
  </w:style>
  <w:style w:type="character" w:customStyle="1" w:styleId="jlqj4b">
    <w:name w:val="jlqj4b"/>
    <w:basedOn w:val="DefaultParagraphFont"/>
    <w:rsid w:val="00FC7A06"/>
  </w:style>
  <w:style w:type="character" w:customStyle="1" w:styleId="acopre">
    <w:name w:val="acopre"/>
    <w:basedOn w:val="DefaultParagraphFont"/>
    <w:rsid w:val="00FC7A06"/>
  </w:style>
  <w:style w:type="paragraph" w:styleId="BalloonText">
    <w:name w:val="Balloon Text"/>
    <w:basedOn w:val="Normal"/>
    <w:link w:val="BalloonTextChar"/>
    <w:uiPriority w:val="99"/>
    <w:semiHidden/>
    <w:unhideWhenUsed/>
    <w:rsid w:val="00FC7A06"/>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FC7A06"/>
    <w:rPr>
      <w:rFonts w:ascii="Tahoma" w:eastAsiaTheme="minorEastAsia" w:hAnsi="Tahoma" w:cs="Tahoma"/>
      <w:sz w:val="16"/>
      <w:szCs w:val="16"/>
    </w:rPr>
  </w:style>
  <w:style w:type="character" w:styleId="CommentReference">
    <w:name w:val="annotation reference"/>
    <w:basedOn w:val="DefaultParagraphFont"/>
    <w:uiPriority w:val="99"/>
    <w:semiHidden/>
    <w:unhideWhenUsed/>
    <w:rsid w:val="00E05348"/>
    <w:rPr>
      <w:sz w:val="16"/>
      <w:szCs w:val="16"/>
    </w:rPr>
  </w:style>
  <w:style w:type="paragraph" w:styleId="CommentText">
    <w:name w:val="annotation text"/>
    <w:basedOn w:val="Normal"/>
    <w:link w:val="CommentTextChar"/>
    <w:uiPriority w:val="99"/>
    <w:semiHidden/>
    <w:unhideWhenUsed/>
    <w:rsid w:val="00E05348"/>
  </w:style>
  <w:style w:type="character" w:customStyle="1" w:styleId="CommentTextChar">
    <w:name w:val="Comment Text Char"/>
    <w:basedOn w:val="DefaultParagraphFont"/>
    <w:link w:val="CommentText"/>
    <w:uiPriority w:val="99"/>
    <w:semiHidden/>
    <w:rsid w:val="00E05348"/>
  </w:style>
  <w:style w:type="paragraph" w:styleId="CommentSubject">
    <w:name w:val="annotation subject"/>
    <w:basedOn w:val="CommentText"/>
    <w:next w:val="CommentText"/>
    <w:link w:val="CommentSubjectChar"/>
    <w:uiPriority w:val="99"/>
    <w:semiHidden/>
    <w:unhideWhenUsed/>
    <w:rsid w:val="00E05348"/>
    <w:rPr>
      <w:b/>
      <w:bCs/>
    </w:rPr>
  </w:style>
  <w:style w:type="character" w:customStyle="1" w:styleId="CommentSubjectChar">
    <w:name w:val="Comment Subject Char"/>
    <w:basedOn w:val="CommentTextChar"/>
    <w:link w:val="CommentSubject"/>
    <w:uiPriority w:val="99"/>
    <w:semiHidden/>
    <w:rsid w:val="00E05348"/>
    <w:rPr>
      <w:b/>
      <w:bCs/>
    </w:rPr>
  </w:style>
  <w:style w:type="table" w:styleId="TableGrid">
    <w:name w:val="Table Grid"/>
    <w:basedOn w:val="TableNormal"/>
    <w:uiPriority w:val="39"/>
    <w:rsid w:val="00D942B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942BA"/>
    <w:pPr>
      <w:keepLines/>
      <w:numPr>
        <w:numId w:val="0"/>
      </w:numPr>
      <w:spacing w:after="0" w:line="259" w:lineRule="auto"/>
      <w:outlineLvl w:val="9"/>
    </w:pPr>
    <w:rPr>
      <w:color w:val="C00000"/>
      <w:kern w:val="0"/>
      <w:sz w:val="24"/>
      <w:szCs w:val="24"/>
    </w:rPr>
  </w:style>
  <w:style w:type="paragraph" w:styleId="TOC1">
    <w:name w:val="toc 1"/>
    <w:basedOn w:val="Normal"/>
    <w:next w:val="Normal"/>
    <w:autoRedefine/>
    <w:uiPriority w:val="39"/>
    <w:unhideWhenUsed/>
    <w:rsid w:val="00D942BA"/>
    <w:pPr>
      <w:spacing w:after="100" w:line="259"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D942BA"/>
    <w:pPr>
      <w:spacing w:after="100" w:line="259" w:lineRule="auto"/>
      <w:ind w:left="22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D942BA"/>
    <w:rPr>
      <w:color w:val="0000FF" w:themeColor="hyperlink"/>
      <w:u w:val="single"/>
    </w:rPr>
  </w:style>
  <w:style w:type="paragraph" w:styleId="Revision">
    <w:name w:val="Revision"/>
    <w:hidden/>
    <w:uiPriority w:val="99"/>
    <w:semiHidden/>
    <w:rsid w:val="00BC1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5158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870AD-C842-4C62-B4B9-4342C3594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5048</Words>
  <Characters>28777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Daw Myo Myo</dc:creator>
  <cp:lastModifiedBy>Hnin Yadanar Moe</cp:lastModifiedBy>
  <cp:revision>5</cp:revision>
  <dcterms:created xsi:type="dcterms:W3CDTF">2026-05-14T03:34:00Z</dcterms:created>
  <dcterms:modified xsi:type="dcterms:W3CDTF">2026-05-14T04:15:00Z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41851633b57cec4b6067142e0a127e7c5bea201e8594e80a7beb23002673380c</vt:lpwstr>
  </property>
</Properties>
</file>